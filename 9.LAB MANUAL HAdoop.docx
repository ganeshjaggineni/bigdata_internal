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C94" w:rsidRDefault="003D2C94"/>
    <w:p w:rsidR="00DA7760" w:rsidRPr="001A50C9" w:rsidRDefault="001A50C9" w:rsidP="001A50C9">
      <w:pPr>
        <w:jc w:val="center"/>
        <w:rPr>
          <w:rFonts w:ascii="Times New Roman" w:hAnsi="Times New Roman" w:cs="Times New Roman"/>
          <w:b/>
          <w:sz w:val="50"/>
          <w:szCs w:val="40"/>
        </w:rPr>
      </w:pPr>
      <w:r w:rsidRPr="001A50C9">
        <w:rPr>
          <w:rFonts w:ascii="Times New Roman" w:hAnsi="Times New Roman" w:cs="Times New Roman"/>
          <w:b/>
          <w:sz w:val="50"/>
          <w:szCs w:val="40"/>
        </w:rPr>
        <w:t>NRI INSTITUTE OF TECHNOLOGY</w:t>
      </w:r>
    </w:p>
    <w:p w:rsidR="001A50C9" w:rsidRDefault="001A50C9" w:rsidP="001A50C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A50C9" w:rsidRPr="001A50C9" w:rsidRDefault="001A50C9" w:rsidP="001A50C9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1A50C9" w:rsidRPr="001A50C9" w:rsidRDefault="001A50C9" w:rsidP="001A50C9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50C9">
        <w:rPr>
          <w:rFonts w:ascii="Times New Roman" w:hAnsi="Times New Roman" w:cs="Times New Roman"/>
          <w:b/>
          <w:sz w:val="40"/>
          <w:szCs w:val="40"/>
        </w:rPr>
        <w:t>DEPARTMENT OF COMPUTER SCIENCE AND ENGINEERING</w:t>
      </w:r>
    </w:p>
    <w:p w:rsidR="001A50C9" w:rsidRPr="001A50C9" w:rsidRDefault="001A50C9">
      <w:pPr>
        <w:rPr>
          <w:rFonts w:ascii="Times New Roman" w:hAnsi="Times New Roman" w:cs="Times New Roman"/>
        </w:rPr>
      </w:pPr>
    </w:p>
    <w:p w:rsidR="00DA7760" w:rsidRDefault="00DA7760"/>
    <w:p w:rsidR="00DA7760" w:rsidRDefault="00DA7760"/>
    <w:p w:rsidR="00DA7760" w:rsidRDefault="00DA7760"/>
    <w:p w:rsidR="00DA7760" w:rsidRDefault="00DA7760"/>
    <w:p w:rsidR="00DA7760" w:rsidRDefault="00DA7760"/>
    <w:p w:rsidR="00DA7760" w:rsidRDefault="00DA7760"/>
    <w:p w:rsidR="00DA7760" w:rsidRDefault="00DA7760"/>
    <w:p w:rsidR="00DA7760" w:rsidRDefault="00DA7760"/>
    <w:p w:rsidR="00DA7760" w:rsidRDefault="00DA7760"/>
    <w:p w:rsidR="00DA7760" w:rsidRDefault="00D31524" w:rsidP="00DA7760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31524">
        <w:rPr>
          <w:rFonts w:ascii="Times New Roman" w:hAnsi="Times New Roman" w:cs="Times New Roman"/>
          <w:b/>
          <w:sz w:val="44"/>
          <w:szCs w:val="44"/>
        </w:rPr>
        <w:t xml:space="preserve">HADOOP &amp; BIG DATA </w:t>
      </w:r>
      <w:r w:rsidR="00DA7760" w:rsidRPr="00DA7760">
        <w:rPr>
          <w:rFonts w:ascii="Times New Roman" w:hAnsi="Times New Roman" w:cs="Times New Roman"/>
          <w:b/>
          <w:sz w:val="44"/>
          <w:szCs w:val="44"/>
        </w:rPr>
        <w:t>LAB MANUAL</w:t>
      </w:r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Pr="001A50C9" w:rsidRDefault="00287617" w:rsidP="0028761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A50C9">
        <w:rPr>
          <w:rFonts w:ascii="Times New Roman" w:hAnsi="Times New Roman" w:cs="Times New Roman"/>
          <w:b/>
          <w:sz w:val="40"/>
          <w:szCs w:val="40"/>
        </w:rPr>
        <w:lastRenderedPageBreak/>
        <w:t>DEPARTMENT OF COMPUTER SCIENCE AND ENGINEERING</w:t>
      </w: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Pr="00227FD4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Vision:</w:t>
      </w:r>
    </w:p>
    <w:p w:rsidR="00287617" w:rsidRPr="00227FD4" w:rsidRDefault="00287617" w:rsidP="00227FD4">
      <w:pPr>
        <w:pStyle w:val="Default"/>
        <w:jc w:val="both"/>
      </w:pPr>
    </w:p>
    <w:p w:rsidR="00287617" w:rsidRPr="00227FD4" w:rsidRDefault="00287617" w:rsidP="00227FD4">
      <w:pPr>
        <w:pStyle w:val="Default"/>
        <w:spacing w:line="360" w:lineRule="auto"/>
        <w:jc w:val="both"/>
      </w:pPr>
      <w:r w:rsidRPr="00227FD4">
        <w:t xml:space="preserve">To achieve Academic Excellence in Computer Science and Engineering by imparting knowledge to the students towards fulfilling the ever changing Industrial demands and Societal needs </w:t>
      </w:r>
    </w:p>
    <w:p w:rsidR="00287617" w:rsidRPr="00227FD4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B2C32" w:rsidRPr="00227FD4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Mission:</w:t>
      </w:r>
    </w:p>
    <w:p w:rsidR="00287617" w:rsidRPr="00227FD4" w:rsidRDefault="00287617" w:rsidP="00227FD4">
      <w:pPr>
        <w:pStyle w:val="Default"/>
        <w:spacing w:line="360" w:lineRule="auto"/>
        <w:jc w:val="both"/>
      </w:pPr>
      <w:r w:rsidRPr="00227FD4">
        <w:rPr>
          <w:b/>
          <w:bCs/>
        </w:rPr>
        <w:t xml:space="preserve">M1: </w:t>
      </w:r>
      <w:r w:rsidRPr="00227FD4">
        <w:t xml:space="preserve">To produce professionally competitive Computer Science Engineers with Excellent skill set. </w:t>
      </w:r>
    </w:p>
    <w:p w:rsidR="00287617" w:rsidRPr="00227FD4" w:rsidRDefault="00287617" w:rsidP="00227FD4">
      <w:pPr>
        <w:pStyle w:val="Default"/>
        <w:spacing w:line="360" w:lineRule="auto"/>
        <w:jc w:val="both"/>
      </w:pPr>
      <w:r w:rsidRPr="00227FD4">
        <w:rPr>
          <w:b/>
          <w:bCs/>
        </w:rPr>
        <w:t xml:space="preserve">M2: </w:t>
      </w:r>
      <w:r w:rsidRPr="00227FD4">
        <w:t xml:space="preserve">To fulfill Global demands, State of the Art Laboratories and Research facilities are developed to impart knowledge based education. </w:t>
      </w:r>
    </w:p>
    <w:p w:rsidR="00287617" w:rsidRPr="00227FD4" w:rsidRDefault="00287617" w:rsidP="00227FD4">
      <w:pPr>
        <w:tabs>
          <w:tab w:val="left" w:pos="392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bCs/>
          <w:sz w:val="24"/>
          <w:szCs w:val="24"/>
        </w:rPr>
        <w:t xml:space="preserve">M3: </w:t>
      </w:r>
      <w:r w:rsidRPr="00227FD4">
        <w:rPr>
          <w:rFonts w:ascii="Times New Roman" w:hAnsi="Times New Roman" w:cs="Times New Roman"/>
          <w:sz w:val="24"/>
          <w:szCs w:val="24"/>
        </w:rPr>
        <w:t>Through Career Development Training, skills required for Employability and Societal needs are developed.</w:t>
      </w:r>
    </w:p>
    <w:p w:rsidR="00227FD4" w:rsidRDefault="00227FD4" w:rsidP="00227FD4">
      <w:pPr>
        <w:tabs>
          <w:tab w:val="left" w:pos="3926"/>
        </w:tabs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87617" w:rsidRPr="00227FD4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Program Specific Outcomes:</w:t>
      </w:r>
    </w:p>
    <w:p w:rsidR="00227FD4" w:rsidRDefault="00227FD4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B2C32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PSO</w:t>
      </w:r>
      <w:proofErr w:type="gramStart"/>
      <w:r w:rsidRPr="00227FD4">
        <w:rPr>
          <w:rFonts w:ascii="Times New Roman" w:hAnsi="Times New Roman" w:cs="Times New Roman"/>
          <w:b/>
          <w:sz w:val="24"/>
          <w:szCs w:val="24"/>
        </w:rPr>
        <w:t>1:</w:t>
      </w:r>
      <w:r w:rsidRPr="00227FD4">
        <w:rPr>
          <w:rFonts w:ascii="Times New Roman" w:hAnsi="Times New Roman" w:cs="Times New Roman"/>
          <w:b/>
          <w:bCs/>
          <w:sz w:val="24"/>
          <w:szCs w:val="24"/>
        </w:rPr>
        <w:t>Professional</w:t>
      </w:r>
      <w:proofErr w:type="gramEnd"/>
      <w:r w:rsidRPr="00227FD4">
        <w:rPr>
          <w:rFonts w:ascii="Times New Roman" w:hAnsi="Times New Roman" w:cs="Times New Roman"/>
          <w:b/>
          <w:bCs/>
          <w:sz w:val="24"/>
          <w:szCs w:val="24"/>
        </w:rPr>
        <w:t xml:space="preserve"> Skills: </w:t>
      </w:r>
      <w:r w:rsidRPr="00227FD4">
        <w:rPr>
          <w:rFonts w:ascii="Times New Roman" w:hAnsi="Times New Roman" w:cs="Times New Roman"/>
          <w:sz w:val="24"/>
          <w:szCs w:val="24"/>
        </w:rPr>
        <w:t>The ability to understand, analyze and develop computer programs in the areas related to Algorithms, System Software, Multimedia, Web design, Big Data Analytics, and networking for efficient design of computer-based systems of varying complexity.</w:t>
      </w:r>
    </w:p>
    <w:p w:rsidR="00FB2C32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B2C32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 xml:space="preserve">PSO2: </w:t>
      </w:r>
      <w:r w:rsidRPr="00227FD4">
        <w:rPr>
          <w:rFonts w:ascii="Times New Roman" w:hAnsi="Times New Roman" w:cs="Times New Roman"/>
          <w:b/>
          <w:bCs/>
          <w:sz w:val="24"/>
          <w:szCs w:val="24"/>
        </w:rPr>
        <w:t xml:space="preserve">Problem-Solving Skills: </w:t>
      </w:r>
      <w:r w:rsidRPr="00227FD4">
        <w:rPr>
          <w:rFonts w:ascii="Times New Roman" w:hAnsi="Times New Roman" w:cs="Times New Roman"/>
          <w:sz w:val="24"/>
          <w:szCs w:val="24"/>
        </w:rPr>
        <w:t>The ability to apply standard practices and strategies in software project development using open-ended programming environments to deliver a quality product for business success.</w:t>
      </w:r>
    </w:p>
    <w:p w:rsidR="00FB2C32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7617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PSO3:</w:t>
      </w:r>
      <w:r w:rsid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7FD4">
        <w:rPr>
          <w:rFonts w:ascii="Times New Roman" w:hAnsi="Times New Roman" w:cs="Times New Roman"/>
          <w:b/>
          <w:bCs/>
          <w:sz w:val="24"/>
          <w:szCs w:val="24"/>
        </w:rPr>
        <w:t xml:space="preserve">Successful Career: </w:t>
      </w:r>
      <w:r w:rsidRPr="00227FD4">
        <w:rPr>
          <w:rFonts w:ascii="Times New Roman" w:hAnsi="Times New Roman" w:cs="Times New Roman"/>
          <w:sz w:val="24"/>
          <w:szCs w:val="24"/>
        </w:rPr>
        <w:t>The ability to employ modern computer languages, environments, and platforms in creating innovative career paths to be an entrepreneur, and a zest for higher studies.</w:t>
      </w:r>
    </w:p>
    <w:p w:rsidR="00287617" w:rsidRPr="00227FD4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227FD4" w:rsidRDefault="00227FD4" w:rsidP="00227FD4">
      <w:pPr>
        <w:pStyle w:val="Default"/>
        <w:jc w:val="both"/>
        <w:rPr>
          <w:b/>
          <w:bCs/>
        </w:rPr>
      </w:pPr>
    </w:p>
    <w:p w:rsidR="00227FD4" w:rsidRDefault="00227FD4" w:rsidP="00227FD4">
      <w:pPr>
        <w:pStyle w:val="Default"/>
        <w:jc w:val="both"/>
        <w:rPr>
          <w:b/>
          <w:bCs/>
        </w:rPr>
      </w:pPr>
    </w:p>
    <w:p w:rsidR="00227FD4" w:rsidRDefault="00227FD4" w:rsidP="00227FD4">
      <w:pPr>
        <w:pStyle w:val="Default"/>
        <w:jc w:val="both"/>
        <w:rPr>
          <w:b/>
          <w:bCs/>
        </w:rPr>
      </w:pPr>
    </w:p>
    <w:p w:rsidR="00227FD4" w:rsidRDefault="00227FD4" w:rsidP="00227FD4">
      <w:pPr>
        <w:pStyle w:val="Default"/>
        <w:jc w:val="both"/>
        <w:rPr>
          <w:b/>
          <w:bCs/>
        </w:rPr>
      </w:pPr>
    </w:p>
    <w:p w:rsidR="00227FD4" w:rsidRDefault="00227FD4" w:rsidP="00227FD4">
      <w:pPr>
        <w:pStyle w:val="Default"/>
        <w:jc w:val="both"/>
        <w:rPr>
          <w:b/>
          <w:bCs/>
        </w:rPr>
      </w:pPr>
      <w:r>
        <w:rPr>
          <w:b/>
          <w:bCs/>
        </w:rPr>
        <w:t>Program Educational Objectives:</w:t>
      </w:r>
    </w:p>
    <w:p w:rsidR="00227FD4" w:rsidRDefault="00227FD4" w:rsidP="00227FD4">
      <w:pPr>
        <w:pStyle w:val="Default"/>
        <w:jc w:val="both"/>
        <w:rPr>
          <w:b/>
          <w:bCs/>
        </w:rPr>
      </w:pPr>
    </w:p>
    <w:p w:rsidR="00FB2C32" w:rsidRPr="00227FD4" w:rsidRDefault="00FB2C32" w:rsidP="00227FD4">
      <w:pPr>
        <w:pStyle w:val="Default"/>
        <w:spacing w:line="360" w:lineRule="auto"/>
        <w:jc w:val="both"/>
      </w:pPr>
      <w:r w:rsidRPr="00227FD4">
        <w:rPr>
          <w:b/>
          <w:bCs/>
        </w:rPr>
        <w:t xml:space="preserve">PEO 1: </w:t>
      </w:r>
      <w:r w:rsidRPr="00227FD4">
        <w:t xml:space="preserve">To Produce Graduates with a Strong foundation in Mathematics, Science and Computer Engineering fundamentals to solve Engineering problems and also pursue Higher studies. </w:t>
      </w:r>
    </w:p>
    <w:p w:rsidR="00FB2C32" w:rsidRPr="00227FD4" w:rsidRDefault="00FB2C32" w:rsidP="00227FD4">
      <w:pPr>
        <w:pStyle w:val="Default"/>
        <w:spacing w:line="360" w:lineRule="auto"/>
        <w:jc w:val="both"/>
      </w:pPr>
      <w:r w:rsidRPr="00227FD4">
        <w:rPr>
          <w:b/>
          <w:bCs/>
        </w:rPr>
        <w:t xml:space="preserve">PEO 2: </w:t>
      </w:r>
      <w:r w:rsidRPr="00227FD4">
        <w:t xml:space="preserve">Graduates with Ability to Analyze, Design and Synthesize Data, Create Novel Products to satisfy Industry needs. </w:t>
      </w: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9422"/>
      </w:tblGrid>
      <w:tr w:rsidR="00FB2C32" w:rsidRPr="00227FD4" w:rsidTr="00227FD4">
        <w:trPr>
          <w:trHeight w:val="343"/>
        </w:trPr>
        <w:tc>
          <w:tcPr>
            <w:tcW w:w="9422" w:type="dxa"/>
          </w:tcPr>
          <w:p w:rsidR="00227FD4" w:rsidRDefault="00FB2C32" w:rsidP="00227FD4">
            <w:pPr>
              <w:pStyle w:val="Default"/>
              <w:spacing w:line="360" w:lineRule="auto"/>
              <w:jc w:val="both"/>
            </w:pPr>
            <w:r w:rsidRPr="00227FD4">
              <w:rPr>
                <w:b/>
                <w:bCs/>
              </w:rPr>
              <w:t xml:space="preserve">PEO 3: </w:t>
            </w:r>
            <w:r w:rsidRPr="00227FD4">
              <w:t xml:space="preserve">Ability to Understand and Analyze </w:t>
            </w:r>
            <w:r w:rsidR="00227FD4">
              <w:t xml:space="preserve">Engineering issues in a broader </w:t>
            </w:r>
            <w:r w:rsidRPr="00227FD4">
              <w:t xml:space="preserve">perspective with Ethical responsibility towards Sustainable Development and Societal needs. </w:t>
            </w:r>
          </w:p>
          <w:p w:rsidR="00FB2C32" w:rsidRPr="00227FD4" w:rsidRDefault="00FB2C32" w:rsidP="00227FD4">
            <w:pPr>
              <w:pStyle w:val="Default"/>
              <w:spacing w:line="360" w:lineRule="auto"/>
              <w:jc w:val="both"/>
            </w:pPr>
            <w:r w:rsidRPr="00227FD4">
              <w:rPr>
                <w:b/>
                <w:bCs/>
              </w:rPr>
              <w:t xml:space="preserve">PEO 4: </w:t>
            </w:r>
            <w:r w:rsidRPr="00227FD4">
              <w:t xml:space="preserve">Graduates with Managerial, Soft Skills, Entrepreneurship and Leadership Qualities in order to be Competent Professional. </w:t>
            </w:r>
          </w:p>
        </w:tc>
      </w:tr>
    </w:tbl>
    <w:p w:rsidR="00227FD4" w:rsidRDefault="00227FD4" w:rsidP="00FB2C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</w:p>
    <w:p w:rsidR="00FB2C32" w:rsidRPr="00227FD4" w:rsidRDefault="00FB2C32" w:rsidP="00FB2C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4"/>
          <w:szCs w:val="24"/>
        </w:rPr>
      </w:pPr>
      <w:r w:rsidRPr="00227FD4">
        <w:rPr>
          <w:rFonts w:ascii="Times New Roman" w:hAnsi="Times New Roman" w:cs="Times New Roman"/>
          <w:b/>
          <w:bCs/>
          <w:sz w:val="24"/>
          <w:szCs w:val="24"/>
        </w:rPr>
        <w:t>Programme Outcomes</w:t>
      </w:r>
      <w:r w:rsidR="00227FD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FB2C32" w:rsidRPr="00227FD4" w:rsidRDefault="00FB2C32" w:rsidP="00FB2C32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Cs/>
          <w:sz w:val="24"/>
          <w:szCs w:val="24"/>
        </w:rPr>
      </w:pPr>
      <w:r w:rsidRPr="00227FD4">
        <w:rPr>
          <w:rFonts w:ascii="Times New Roman" w:hAnsi="Times New Roman" w:cs="Times New Roman"/>
          <w:bCs/>
          <w:sz w:val="24"/>
          <w:szCs w:val="24"/>
        </w:rPr>
        <w:t xml:space="preserve">After completion of the Computer Science </w:t>
      </w:r>
      <w:r w:rsidR="00227FD4" w:rsidRPr="00227FD4">
        <w:rPr>
          <w:rFonts w:ascii="Times New Roman" w:hAnsi="Times New Roman" w:cs="Times New Roman"/>
          <w:bCs/>
          <w:sz w:val="24"/>
          <w:szCs w:val="24"/>
        </w:rPr>
        <w:t>and Engineering</w:t>
      </w:r>
      <w:r w:rsidRPr="00227FD4">
        <w:rPr>
          <w:rFonts w:ascii="Times New Roman" w:hAnsi="Times New Roman" w:cs="Times New Roman"/>
          <w:bCs/>
          <w:sz w:val="24"/>
          <w:szCs w:val="24"/>
        </w:rPr>
        <w:t xml:space="preserve"> program students will have: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PO1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Engineering Knowledge: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Apply knowledge of mathematics and science, with fundamentals of Computer Science &amp; Engineering to be able to solve complex engineering problems related to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CSE.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PO2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Problem Analysis: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Identify, formulate, review research literature and analyze complex engineering problems related to CSE and reaching substantiated conclusions using first principles of mathematics, natural sciences and engineering sciences.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PO3: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7FD4">
        <w:rPr>
          <w:rFonts w:ascii="Times New Roman" w:hAnsi="Times New Roman" w:cs="Times New Roman"/>
          <w:b/>
          <w:sz w:val="24"/>
          <w:szCs w:val="24"/>
        </w:rPr>
        <w:t>Design/Development o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f </w:t>
      </w:r>
      <w:r w:rsidRPr="00227FD4">
        <w:rPr>
          <w:rFonts w:ascii="Times New Roman" w:hAnsi="Times New Roman" w:cs="Times New Roman"/>
          <w:b/>
          <w:sz w:val="24"/>
          <w:szCs w:val="24"/>
        </w:rPr>
        <w:t>Solutions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Design solutions for complex engineering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problems related to CSE and design system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components or processes that meet the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specified needs with appropriate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consideration for the public health and safety</w:t>
      </w:r>
      <w:r w:rsidR="00227FD4">
        <w:rPr>
          <w:rFonts w:ascii="Times New Roman" w:hAnsi="Times New Roman" w:cs="Times New Roman"/>
          <w:sz w:val="24"/>
          <w:szCs w:val="24"/>
        </w:rPr>
        <w:t xml:space="preserve"> and the cultural societal and </w:t>
      </w:r>
      <w:r>
        <w:rPr>
          <w:rFonts w:ascii="Times New Roman" w:hAnsi="Times New Roman" w:cs="Times New Roman"/>
          <w:sz w:val="24"/>
          <w:szCs w:val="24"/>
        </w:rPr>
        <w:t>environmental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considerations.</w:t>
      </w:r>
    </w:p>
    <w:p w:rsidR="00FB2C32" w:rsidRPr="00227FD4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PO4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227FD4">
        <w:rPr>
          <w:rFonts w:ascii="Times New Roman" w:hAnsi="Times New Roman" w:cs="Times New Roman"/>
          <w:b/>
          <w:sz w:val="24"/>
          <w:szCs w:val="24"/>
        </w:rPr>
        <w:t>Conduct Investigations of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7FD4">
        <w:rPr>
          <w:rFonts w:ascii="Times New Roman" w:hAnsi="Times New Roman" w:cs="Times New Roman"/>
          <w:b/>
          <w:sz w:val="24"/>
          <w:szCs w:val="24"/>
        </w:rPr>
        <w:t>Complex Problems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Use research–based knowledge and research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methods including design of experiments,</w:t>
      </w:r>
      <w:r w:rsidR="00227FD4">
        <w:rPr>
          <w:rFonts w:ascii="Times New Roman" w:hAnsi="Times New Roman" w:cs="Times New Roman"/>
          <w:sz w:val="24"/>
          <w:szCs w:val="24"/>
        </w:rPr>
        <w:t xml:space="preserve"> analysis </w:t>
      </w:r>
      <w:r>
        <w:rPr>
          <w:rFonts w:ascii="Times New Roman" w:hAnsi="Times New Roman" w:cs="Times New Roman"/>
          <w:sz w:val="24"/>
          <w:szCs w:val="24"/>
        </w:rPr>
        <w:t>and interpretation of data, and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synthesis of the information to provide valid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conclusions.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PO5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Modern Tool Usage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Create, select and apply appropriate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techniques, resources and modern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Engineering and IT tools including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prediction and modeling to computer science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related complex Engineering activities with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 understanding of the limitations.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PO6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The Engineer and Society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Apply Reasoning informed by the contextual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knowledge to assess societal, health, safety,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legal and cultural issues and the consequent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responsibilities relevant to the CSE</w:t>
      </w:r>
      <w:r w:rsidR="00227FD4">
        <w:rPr>
          <w:rFonts w:ascii="Times New Roman" w:hAnsi="Times New Roman" w:cs="Times New Roman"/>
          <w:sz w:val="24"/>
          <w:szCs w:val="24"/>
        </w:rPr>
        <w:t xml:space="preserve"> professional </w:t>
      </w:r>
      <w:r>
        <w:rPr>
          <w:rFonts w:ascii="Times New Roman" w:hAnsi="Times New Roman" w:cs="Times New Roman"/>
          <w:sz w:val="24"/>
          <w:szCs w:val="24"/>
        </w:rPr>
        <w:t>engineering practice.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lastRenderedPageBreak/>
        <w:t>PO7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227FD4">
        <w:rPr>
          <w:rFonts w:ascii="Times New Roman" w:hAnsi="Times New Roman" w:cs="Times New Roman"/>
          <w:b/>
          <w:sz w:val="24"/>
          <w:szCs w:val="24"/>
        </w:rPr>
        <w:t>Environment and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7FD4">
        <w:rPr>
          <w:rFonts w:ascii="Times New Roman" w:hAnsi="Times New Roman" w:cs="Times New Roman"/>
          <w:b/>
          <w:sz w:val="24"/>
          <w:szCs w:val="24"/>
        </w:rPr>
        <w:t>Sustainability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Understand the impact of the CSE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professional engineering solutions in societal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environmental contexts and demonstrate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knowledge of, and need for sustainable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development.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PO8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Ethics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Apply Ethical Principles and Commit to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professional ethics and responsibilities and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norms of the engineering practice.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PO9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Individual and Team Work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Function effectively as an individual and as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member or leader in diverse teams and in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multidisciplinary settings.</w:t>
      </w:r>
    </w:p>
    <w:p w:rsidR="00FB2C32" w:rsidRDefault="00227FD4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 xml:space="preserve">PO10: </w:t>
      </w:r>
      <w:r w:rsidR="00FB2C32" w:rsidRPr="00227FD4">
        <w:rPr>
          <w:rFonts w:ascii="Times New Roman" w:hAnsi="Times New Roman" w:cs="Times New Roman"/>
          <w:b/>
          <w:sz w:val="24"/>
          <w:szCs w:val="24"/>
        </w:rPr>
        <w:t>Communication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="00FB2C32">
        <w:rPr>
          <w:rFonts w:ascii="Times New Roman" w:hAnsi="Times New Roman" w:cs="Times New Roman"/>
          <w:sz w:val="24"/>
          <w:szCs w:val="24"/>
        </w:rPr>
        <w:t>Communicate effectively on complex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2C32">
        <w:rPr>
          <w:rFonts w:ascii="Times New Roman" w:hAnsi="Times New Roman" w:cs="Times New Roman"/>
          <w:sz w:val="24"/>
          <w:szCs w:val="24"/>
        </w:rPr>
        <w:t>engineering activities with the engineering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2C32">
        <w:rPr>
          <w:rFonts w:ascii="Times New Roman" w:hAnsi="Times New Roman" w:cs="Times New Roman"/>
          <w:sz w:val="24"/>
          <w:szCs w:val="24"/>
        </w:rPr>
        <w:t xml:space="preserve">community and society at large such </w:t>
      </w:r>
      <w:proofErr w:type="gramStart"/>
      <w:r w:rsidR="00FB2C32">
        <w:rPr>
          <w:rFonts w:ascii="Times New Roman" w:hAnsi="Times New Roman" w:cs="Times New Roman"/>
          <w:sz w:val="24"/>
          <w:szCs w:val="24"/>
        </w:rPr>
        <w:t>as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2C32">
        <w:rPr>
          <w:rFonts w:ascii="Times New Roman" w:hAnsi="Times New Roman" w:cs="Times New Roman"/>
          <w:sz w:val="24"/>
          <w:szCs w:val="24"/>
        </w:rPr>
        <w:t>able to comprehend, write effective reports,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2C32">
        <w:rPr>
          <w:rFonts w:ascii="Times New Roman" w:hAnsi="Times New Roman" w:cs="Times New Roman"/>
          <w:sz w:val="24"/>
          <w:szCs w:val="24"/>
        </w:rPr>
        <w:t>design documentation, and to make effective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B2C32">
        <w:rPr>
          <w:rFonts w:ascii="Times New Roman" w:hAnsi="Times New Roman" w:cs="Times New Roman"/>
          <w:sz w:val="24"/>
          <w:szCs w:val="24"/>
        </w:rPr>
        <w:t>presentations .</w:t>
      </w:r>
    </w:p>
    <w:p w:rsid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PO11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227FD4">
        <w:rPr>
          <w:rFonts w:ascii="Times New Roman" w:hAnsi="Times New Roman" w:cs="Times New Roman"/>
          <w:b/>
          <w:sz w:val="24"/>
          <w:szCs w:val="24"/>
        </w:rPr>
        <w:t>Project Management and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27FD4">
        <w:rPr>
          <w:rFonts w:ascii="Times New Roman" w:hAnsi="Times New Roman" w:cs="Times New Roman"/>
          <w:b/>
          <w:sz w:val="24"/>
          <w:szCs w:val="24"/>
        </w:rPr>
        <w:t>Finance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Demonstrate knowledge, understanding of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engineering management principles and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apply these to one’s own work, as a member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 leader in a team to manage projects and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in multi disciplinary environments.</w:t>
      </w:r>
    </w:p>
    <w:p w:rsidR="00287617" w:rsidRPr="00FB2C32" w:rsidRDefault="00FB2C32" w:rsidP="00227FD4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7FD4">
        <w:rPr>
          <w:rFonts w:ascii="Times New Roman" w:hAnsi="Times New Roman" w:cs="Times New Roman"/>
          <w:b/>
          <w:sz w:val="24"/>
          <w:szCs w:val="24"/>
        </w:rPr>
        <w:t>PO12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Pr="00227FD4">
        <w:rPr>
          <w:rFonts w:ascii="Times New Roman" w:hAnsi="Times New Roman" w:cs="Times New Roman"/>
          <w:b/>
          <w:sz w:val="24"/>
          <w:szCs w:val="24"/>
        </w:rPr>
        <w:t xml:space="preserve"> Life-long Learning</w:t>
      </w:r>
      <w:r w:rsidR="00227FD4" w:rsidRPr="00227FD4">
        <w:rPr>
          <w:rFonts w:ascii="Times New Roman" w:hAnsi="Times New Roman" w:cs="Times New Roman"/>
          <w:b/>
          <w:sz w:val="24"/>
          <w:szCs w:val="24"/>
        </w:rPr>
        <w:t>: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Recognize the need for preparation and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ability to engage in independent, lifelong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learning the broadest context of</w:t>
      </w:r>
      <w:r w:rsidR="00227FD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technological change.</w:t>
      </w:r>
    </w:p>
    <w:p w:rsidR="00287617" w:rsidRDefault="00287617" w:rsidP="00227FD4">
      <w:pPr>
        <w:tabs>
          <w:tab w:val="left" w:pos="3926"/>
        </w:tabs>
        <w:jc w:val="both"/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A9172E" w:rsidRDefault="00A9172E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A9172E" w:rsidRDefault="00A9172E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A9172E" w:rsidRDefault="00A9172E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287617" w:rsidRDefault="00287617" w:rsidP="00DA7760">
      <w:pPr>
        <w:tabs>
          <w:tab w:val="left" w:pos="3926"/>
        </w:tabs>
        <w:rPr>
          <w:rFonts w:ascii="Times New Roman" w:hAnsi="Times New Roman" w:cs="Times New Roman"/>
          <w:sz w:val="32"/>
          <w:szCs w:val="32"/>
        </w:rPr>
      </w:pPr>
    </w:p>
    <w:p w:rsidR="001A50C9" w:rsidRPr="001A50C9" w:rsidRDefault="001A50C9" w:rsidP="001A50C9">
      <w:pPr>
        <w:spacing w:after="0" w:line="240" w:lineRule="auto"/>
        <w:ind w:left="720"/>
        <w:rPr>
          <w:rFonts w:ascii="Bookman Old Style" w:hAnsi="Bookman Old Style"/>
          <w:b/>
          <w:sz w:val="46"/>
          <w:szCs w:val="30"/>
        </w:rPr>
      </w:pPr>
      <w:r w:rsidRPr="001A50C9">
        <w:rPr>
          <w:rFonts w:ascii="Bookman Old Style" w:hAnsi="Bookman Old Style"/>
          <w:b/>
          <w:noProof/>
          <w:sz w:val="46"/>
          <w:szCs w:val="30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-455930</wp:posOffset>
            </wp:positionH>
            <wp:positionV relativeFrom="paragraph">
              <wp:posOffset>-52070</wp:posOffset>
            </wp:positionV>
            <wp:extent cx="1110615" cy="1103630"/>
            <wp:effectExtent l="19050" t="0" r="0" b="0"/>
            <wp:wrapSquare wrapText="bothSides"/>
            <wp:docPr id="28" name="Picture 4" descr="N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R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0615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50C9">
        <w:rPr>
          <w:rFonts w:ascii="Bookman Old Style" w:hAnsi="Bookman Old Style"/>
          <w:b/>
          <w:sz w:val="46"/>
          <w:szCs w:val="30"/>
        </w:rPr>
        <w:t xml:space="preserve">NRI INSTITUTE OF TECHNOLOGY </w:t>
      </w:r>
    </w:p>
    <w:p w:rsidR="001A50C9" w:rsidRPr="001A50C9" w:rsidRDefault="001A50C9" w:rsidP="001A50C9">
      <w:pPr>
        <w:spacing w:after="0" w:line="240" w:lineRule="auto"/>
        <w:ind w:left="720"/>
        <w:rPr>
          <w:rFonts w:ascii="Bookman Old Style" w:hAnsi="Bookman Old Style"/>
        </w:rPr>
      </w:pPr>
      <w:r w:rsidRPr="001A50C9">
        <w:rPr>
          <w:rFonts w:ascii="Bookman Old Style" w:hAnsi="Bookman Old Style"/>
        </w:rPr>
        <w:t>An Autonomous Institution, Permanently Affiliated to JNTUK, Kakinada</w:t>
      </w:r>
    </w:p>
    <w:p w:rsidR="001A50C9" w:rsidRPr="001A50C9" w:rsidRDefault="001A50C9" w:rsidP="001A50C9">
      <w:pPr>
        <w:spacing w:after="0" w:line="240" w:lineRule="auto"/>
        <w:ind w:left="720"/>
        <w:rPr>
          <w:rFonts w:ascii="Bookman Old Style" w:hAnsi="Bookman Old Style"/>
        </w:rPr>
      </w:pPr>
      <w:r w:rsidRPr="001A50C9">
        <w:rPr>
          <w:rFonts w:ascii="Bookman Old Style" w:hAnsi="Bookman Old Style"/>
        </w:rPr>
        <w:t xml:space="preserve">(Accredited by NAAC </w:t>
      </w:r>
      <w:proofErr w:type="gramStart"/>
      <w:r w:rsidRPr="001A50C9">
        <w:rPr>
          <w:rFonts w:ascii="Bookman Old Style" w:hAnsi="Bookman Old Style"/>
        </w:rPr>
        <w:t>with ”A</w:t>
      </w:r>
      <w:proofErr w:type="gramEnd"/>
      <w:r w:rsidRPr="001A50C9">
        <w:rPr>
          <w:rFonts w:ascii="Bookman Old Style" w:hAnsi="Bookman Old Style"/>
        </w:rPr>
        <w:t>” Grade and ISO 9001:2015 Certified Institute)</w:t>
      </w:r>
    </w:p>
    <w:p w:rsidR="001A50C9" w:rsidRPr="001A50C9" w:rsidRDefault="001A50C9" w:rsidP="001A50C9">
      <w:pPr>
        <w:spacing w:after="0" w:line="240" w:lineRule="auto"/>
        <w:ind w:left="720"/>
        <w:rPr>
          <w:rFonts w:ascii="Bookman Old Style" w:hAnsi="Bookman Old Style"/>
          <w:sz w:val="20"/>
        </w:rPr>
      </w:pPr>
      <w:r w:rsidRPr="001A50C9">
        <w:rPr>
          <w:rFonts w:ascii="Bookman Old Style" w:hAnsi="Bookman Old Style"/>
        </w:rPr>
        <w:t xml:space="preserve">        Pothavarappadu (V), Via Nunna, Agiripalli (M), PIN-521 212</w:t>
      </w:r>
      <w:r w:rsidRPr="001A50C9">
        <w:rPr>
          <w:rFonts w:ascii="Bookman Old Style" w:hAnsi="Bookman Old Style"/>
          <w:szCs w:val="24"/>
        </w:rPr>
        <w:t xml:space="preserve">. </w:t>
      </w:r>
    </w:p>
    <w:p w:rsidR="00DA7760" w:rsidRPr="001A50C9" w:rsidRDefault="00154D12" w:rsidP="001A50C9">
      <w:pPr>
        <w:tabs>
          <w:tab w:val="center" w:pos="4680"/>
        </w:tabs>
        <w:jc w:val="center"/>
        <w:rPr>
          <w:rFonts w:ascii="Bookman Old Style" w:hAnsi="Bookman Old Style"/>
          <w:sz w:val="18"/>
        </w:rPr>
      </w:pPr>
      <w:r>
        <w:rPr>
          <w:rFonts w:ascii="Bookman Old Style" w:hAnsi="Bookman Old Style"/>
          <w:noProof/>
          <w:sz w:val="16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78.9pt;margin-top:21.3pt;width:487.05pt;height:0;z-index:251660288" o:connectortype="straight"/>
        </w:pict>
      </w:r>
      <w:r w:rsidR="001A50C9" w:rsidRPr="001A50C9">
        <w:rPr>
          <w:rFonts w:ascii="Bookman Old Style" w:hAnsi="Bookman Old Style"/>
          <w:sz w:val="16"/>
        </w:rPr>
        <w:t xml:space="preserve">Ph : 0866 – 2469666 </w:t>
      </w:r>
      <w:r w:rsidR="001A50C9" w:rsidRPr="001A50C9">
        <w:rPr>
          <w:rFonts w:ascii="Bookman Old Style" w:hAnsi="Bookman Old Style"/>
          <w:sz w:val="18"/>
        </w:rPr>
        <w:t xml:space="preserve">Website : nrigroupofcolleges.com   e-mail : </w:t>
      </w:r>
      <w:hyperlink r:id="rId9" w:history="1">
        <w:r w:rsidR="001A50C9" w:rsidRPr="001A50C9">
          <w:rPr>
            <w:rStyle w:val="Hyperlink"/>
            <w:rFonts w:ascii="Bookman Old Style" w:hAnsi="Bookman Old Style"/>
            <w:sz w:val="18"/>
          </w:rPr>
          <w:t>nrihitech@rediffmail.com</w:t>
        </w:r>
      </w:hyperlink>
    </w:p>
    <w:p w:rsidR="001A50C9" w:rsidRDefault="001A50C9" w:rsidP="001A50C9">
      <w:pPr>
        <w:tabs>
          <w:tab w:val="center" w:pos="4680"/>
        </w:tabs>
        <w:rPr>
          <w:rFonts w:ascii="Times New Roman" w:hAnsi="Times New Roman" w:cs="Times New Roman"/>
          <w:sz w:val="28"/>
          <w:szCs w:val="28"/>
        </w:rPr>
      </w:pPr>
    </w:p>
    <w:p w:rsidR="00DA7760" w:rsidRPr="00965D40" w:rsidRDefault="00DA7760" w:rsidP="00DA7760">
      <w:pPr>
        <w:tabs>
          <w:tab w:val="center" w:pos="4680"/>
        </w:tabs>
        <w:rPr>
          <w:rFonts w:ascii="Times New Roman" w:hAnsi="Times New Roman" w:cs="Times New Roman"/>
          <w:b/>
          <w:sz w:val="24"/>
          <w:szCs w:val="24"/>
        </w:rPr>
      </w:pPr>
      <w:r w:rsidRPr="00965D40">
        <w:rPr>
          <w:rFonts w:ascii="Times New Roman" w:hAnsi="Times New Roman" w:cs="Times New Roman"/>
          <w:b/>
          <w:sz w:val="24"/>
          <w:szCs w:val="24"/>
        </w:rPr>
        <w:t>Name of the Course:</w:t>
      </w:r>
      <w:r w:rsidR="00D31524" w:rsidRPr="00D3152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31524" w:rsidRPr="00D31524">
        <w:rPr>
          <w:rFonts w:ascii="Times New Roman" w:hAnsi="Times New Roman" w:cs="Times New Roman"/>
          <w:b/>
          <w:sz w:val="24"/>
          <w:szCs w:val="24"/>
        </w:rPr>
        <w:t>HADOOP &amp; BIG DATA LAB</w:t>
      </w:r>
      <w:r w:rsidRPr="00965D40">
        <w:rPr>
          <w:rFonts w:ascii="Times New Roman" w:hAnsi="Times New Roman" w:cs="Times New Roman"/>
          <w:b/>
          <w:sz w:val="24"/>
          <w:szCs w:val="24"/>
        </w:rPr>
        <w:tab/>
      </w:r>
      <w:r w:rsidR="00965D40" w:rsidRPr="00965D4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965D40">
        <w:rPr>
          <w:rFonts w:ascii="Times New Roman" w:hAnsi="Times New Roman" w:cs="Times New Roman"/>
          <w:b/>
          <w:sz w:val="24"/>
          <w:szCs w:val="24"/>
        </w:rPr>
        <w:tab/>
        <w:t>Course Code:</w:t>
      </w:r>
    </w:p>
    <w:p w:rsidR="00DA7760" w:rsidRPr="00965D40" w:rsidRDefault="00DA7760" w:rsidP="00DA7760">
      <w:pPr>
        <w:tabs>
          <w:tab w:val="left" w:pos="3926"/>
        </w:tabs>
        <w:rPr>
          <w:rFonts w:ascii="Times New Roman" w:hAnsi="Times New Roman" w:cs="Times New Roman"/>
          <w:b/>
          <w:sz w:val="24"/>
          <w:szCs w:val="24"/>
        </w:rPr>
      </w:pPr>
      <w:r w:rsidRPr="00965D40">
        <w:rPr>
          <w:rFonts w:ascii="Times New Roman" w:hAnsi="Times New Roman" w:cs="Times New Roman"/>
          <w:b/>
          <w:sz w:val="24"/>
          <w:szCs w:val="24"/>
        </w:rPr>
        <w:t xml:space="preserve">Regulation:  </w:t>
      </w:r>
      <w:r w:rsidR="00D31524">
        <w:rPr>
          <w:rFonts w:ascii="Times New Roman" w:hAnsi="Times New Roman" w:cs="Times New Roman"/>
          <w:b/>
          <w:sz w:val="24"/>
          <w:szCs w:val="24"/>
        </w:rPr>
        <w:t>R13</w:t>
      </w:r>
      <w:r w:rsidRPr="00965D40">
        <w:rPr>
          <w:rFonts w:ascii="Times New Roman" w:hAnsi="Times New Roman" w:cs="Times New Roman"/>
          <w:b/>
          <w:sz w:val="24"/>
          <w:szCs w:val="24"/>
        </w:rPr>
        <w:t xml:space="preserve">                        Academic Year:          </w:t>
      </w:r>
      <w:r w:rsidR="00D31524">
        <w:rPr>
          <w:rFonts w:ascii="Times New Roman" w:hAnsi="Times New Roman" w:cs="Times New Roman"/>
          <w:b/>
          <w:sz w:val="24"/>
          <w:szCs w:val="24"/>
        </w:rPr>
        <w:t>2018-2019</w:t>
      </w:r>
      <w:r w:rsidRPr="00965D40">
        <w:rPr>
          <w:rFonts w:ascii="Times New Roman" w:hAnsi="Times New Roman" w:cs="Times New Roman"/>
          <w:b/>
          <w:sz w:val="24"/>
          <w:szCs w:val="24"/>
        </w:rPr>
        <w:t xml:space="preserve">         </w:t>
      </w:r>
      <w:r w:rsidR="00965D40">
        <w:rPr>
          <w:rFonts w:ascii="Times New Roman" w:hAnsi="Times New Roman" w:cs="Times New Roman"/>
          <w:b/>
          <w:sz w:val="24"/>
          <w:szCs w:val="24"/>
        </w:rPr>
        <w:t>Year/</w:t>
      </w:r>
      <w:r w:rsidRPr="00965D4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965D40">
        <w:rPr>
          <w:rFonts w:ascii="Times New Roman" w:hAnsi="Times New Roman" w:cs="Times New Roman"/>
          <w:b/>
          <w:sz w:val="24"/>
          <w:szCs w:val="24"/>
        </w:rPr>
        <w:t>Semester:</w:t>
      </w:r>
      <w:r w:rsidR="00D31524">
        <w:rPr>
          <w:rFonts w:ascii="Times New Roman" w:hAnsi="Times New Roman" w:cs="Times New Roman"/>
          <w:b/>
          <w:sz w:val="24"/>
          <w:szCs w:val="24"/>
        </w:rPr>
        <w:t>IV</w:t>
      </w:r>
      <w:proofErr w:type="gramEnd"/>
      <w:r w:rsidR="00D31524">
        <w:rPr>
          <w:rFonts w:ascii="Times New Roman" w:hAnsi="Times New Roman" w:cs="Times New Roman"/>
          <w:b/>
          <w:sz w:val="24"/>
          <w:szCs w:val="24"/>
        </w:rPr>
        <w:t>-I</w:t>
      </w:r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b/>
          <w:sz w:val="24"/>
          <w:szCs w:val="24"/>
        </w:rPr>
      </w:pPr>
      <w:r w:rsidRPr="00DA7760">
        <w:rPr>
          <w:rFonts w:ascii="Times New Roman" w:hAnsi="Times New Roman" w:cs="Times New Roman"/>
          <w:b/>
          <w:sz w:val="24"/>
          <w:szCs w:val="24"/>
        </w:rPr>
        <w:t>1. PRE-REQUISITES:</w:t>
      </w:r>
    </w:p>
    <w:p w:rsidR="00D31524" w:rsidRPr="004A0851" w:rsidRDefault="00D31524" w:rsidP="00D315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0851">
        <w:rPr>
          <w:rFonts w:ascii="Times New Roman" w:hAnsi="Times New Roman" w:cs="Times New Roman"/>
          <w:sz w:val="24"/>
          <w:szCs w:val="24"/>
        </w:rPr>
        <w:t>Students are requ</w:t>
      </w:r>
      <w:r>
        <w:rPr>
          <w:rFonts w:ascii="Times New Roman" w:hAnsi="Times New Roman" w:cs="Times New Roman"/>
          <w:sz w:val="24"/>
          <w:szCs w:val="24"/>
        </w:rPr>
        <w:t>ired to have knowledge on database management systems</w:t>
      </w:r>
    </w:p>
    <w:p w:rsidR="00D31524" w:rsidRPr="004A0851" w:rsidRDefault="00D31524" w:rsidP="00D315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0851">
        <w:rPr>
          <w:rFonts w:ascii="Times New Roman" w:hAnsi="Times New Roman" w:cs="Times New Roman"/>
          <w:sz w:val="24"/>
          <w:szCs w:val="24"/>
        </w:rPr>
        <w:t>Students a</w:t>
      </w:r>
      <w:r>
        <w:rPr>
          <w:rFonts w:ascii="Times New Roman" w:hAnsi="Times New Roman" w:cs="Times New Roman"/>
          <w:sz w:val="24"/>
          <w:szCs w:val="24"/>
        </w:rPr>
        <w:t>re required to have knowledge on</w:t>
      </w:r>
      <w:r w:rsidRPr="004A0851">
        <w:rPr>
          <w:rFonts w:ascii="Times New Roman" w:hAnsi="Times New Roman" w:cs="Times New Roman"/>
          <w:sz w:val="24"/>
          <w:szCs w:val="24"/>
        </w:rPr>
        <w:t xml:space="preserve"> SQL queries.</w:t>
      </w:r>
    </w:p>
    <w:p w:rsidR="00D31524" w:rsidRDefault="00D31524" w:rsidP="00D3152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0851">
        <w:rPr>
          <w:rFonts w:ascii="Times New Roman" w:hAnsi="Times New Roman" w:cs="Times New Roman"/>
          <w:sz w:val="24"/>
          <w:szCs w:val="24"/>
        </w:rPr>
        <w:t xml:space="preserve">Students are required to have </w:t>
      </w:r>
      <w:r>
        <w:rPr>
          <w:rFonts w:ascii="Times New Roman" w:hAnsi="Times New Roman" w:cs="Times New Roman"/>
          <w:sz w:val="24"/>
          <w:szCs w:val="24"/>
        </w:rPr>
        <w:t>basic knowledge data warehousing and data mining.</w:t>
      </w:r>
    </w:p>
    <w:p w:rsidR="00DA7760" w:rsidRPr="00DA7760" w:rsidRDefault="00DA7760" w:rsidP="00DA7760">
      <w:pPr>
        <w:tabs>
          <w:tab w:val="left" w:pos="3926"/>
        </w:tabs>
        <w:rPr>
          <w:rFonts w:ascii="Times New Roman" w:hAnsi="Times New Roman" w:cs="Times New Roman"/>
          <w:b/>
          <w:sz w:val="24"/>
          <w:szCs w:val="24"/>
        </w:rPr>
      </w:pPr>
      <w:r w:rsidRPr="00DA7760">
        <w:rPr>
          <w:rFonts w:ascii="Times New Roman" w:hAnsi="Times New Roman" w:cs="Times New Roman"/>
          <w:b/>
          <w:sz w:val="24"/>
          <w:szCs w:val="24"/>
        </w:rPr>
        <w:t>2. COURSE OBJECTIVES: The students will be able to learn</w:t>
      </w:r>
    </w:p>
    <w:p w:rsidR="00D31524" w:rsidRPr="00BB034A" w:rsidRDefault="00D31524" w:rsidP="00D31524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sz w:val="24"/>
          <w:szCs w:val="24"/>
        </w:rPr>
      </w:pPr>
      <w:r w:rsidRPr="00BB034A">
        <w:rPr>
          <w:rFonts w:ascii="Times New Roman" w:hAnsi="Times New Roman" w:cs="Times New Roman"/>
          <w:sz w:val="24"/>
          <w:szCs w:val="24"/>
        </w:rPr>
        <w:t>Introducing Java concepts required for developing map reduce programs</w:t>
      </w:r>
    </w:p>
    <w:p w:rsidR="00D31524" w:rsidRPr="00BB034A" w:rsidRDefault="00D31524" w:rsidP="00D31524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sz w:val="24"/>
          <w:szCs w:val="24"/>
        </w:rPr>
      </w:pPr>
      <w:r w:rsidRPr="00BB034A">
        <w:rPr>
          <w:rFonts w:ascii="Times New Roman" w:hAnsi="Times New Roman" w:cs="Times New Roman"/>
          <w:sz w:val="24"/>
          <w:szCs w:val="24"/>
        </w:rPr>
        <w:t>Optimize business decisions and create competitive advantage with Big Data analytics</w:t>
      </w:r>
    </w:p>
    <w:p w:rsidR="00D31524" w:rsidRPr="00BB034A" w:rsidRDefault="00D31524" w:rsidP="00D31524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sz w:val="24"/>
          <w:szCs w:val="24"/>
        </w:rPr>
      </w:pPr>
      <w:r w:rsidRPr="00BB034A">
        <w:rPr>
          <w:rFonts w:ascii="Times New Roman" w:hAnsi="Times New Roman" w:cs="Times New Roman"/>
          <w:sz w:val="24"/>
          <w:szCs w:val="24"/>
        </w:rPr>
        <w:t>Derive business benefit from unstructured data.</w:t>
      </w:r>
    </w:p>
    <w:p w:rsidR="00D31524" w:rsidRPr="00BB034A" w:rsidRDefault="00D31524" w:rsidP="00D31524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sz w:val="24"/>
          <w:szCs w:val="24"/>
        </w:rPr>
      </w:pPr>
      <w:r w:rsidRPr="00BB034A">
        <w:rPr>
          <w:rFonts w:ascii="Times New Roman" w:hAnsi="Times New Roman" w:cs="Times New Roman"/>
          <w:sz w:val="24"/>
          <w:szCs w:val="24"/>
        </w:rPr>
        <w:t>Imparting the architectural concepts of Hadoop and introducing map reduce paradigm</w:t>
      </w:r>
    </w:p>
    <w:p w:rsidR="00D31524" w:rsidRPr="00BB034A" w:rsidRDefault="00D31524" w:rsidP="00D31524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sz w:val="24"/>
          <w:szCs w:val="24"/>
        </w:rPr>
      </w:pPr>
      <w:r w:rsidRPr="00BB034A">
        <w:rPr>
          <w:rFonts w:ascii="Times New Roman" w:hAnsi="Times New Roman" w:cs="Times New Roman"/>
          <w:sz w:val="24"/>
          <w:szCs w:val="24"/>
        </w:rPr>
        <w:t>To introduce programming tools PIG &amp; HIVE in Hadoop echo system.</w:t>
      </w:r>
    </w:p>
    <w:p w:rsidR="00DA7760" w:rsidRPr="00DA7760" w:rsidRDefault="00DA7760" w:rsidP="00DA7760">
      <w:pPr>
        <w:tabs>
          <w:tab w:val="left" w:pos="3926"/>
        </w:tabs>
        <w:rPr>
          <w:rFonts w:ascii="Times New Roman" w:hAnsi="Times New Roman" w:cs="Times New Roman"/>
          <w:b/>
          <w:sz w:val="24"/>
          <w:szCs w:val="24"/>
        </w:rPr>
      </w:pPr>
      <w:r w:rsidRPr="00DA7760">
        <w:rPr>
          <w:rFonts w:ascii="Times New Roman" w:hAnsi="Times New Roman" w:cs="Times New Roman"/>
          <w:b/>
          <w:sz w:val="24"/>
          <w:szCs w:val="24"/>
        </w:rPr>
        <w:t>3. COURSE OUTCOMES: At the end of the course, students will be able to</w:t>
      </w:r>
    </w:p>
    <w:p w:rsidR="00DA7760" w:rsidRDefault="00DA7760" w:rsidP="00DA7760">
      <w:pPr>
        <w:tabs>
          <w:tab w:val="left" w:pos="392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50"/>
        <w:gridCol w:w="8849"/>
      </w:tblGrid>
      <w:tr w:rsidR="00D31524" w:rsidTr="00C157ED">
        <w:trPr>
          <w:trHeight w:val="503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 w:rsidRPr="0071667E">
              <w:rPr>
                <w:b/>
              </w:rPr>
              <w:t>Course Code</w:t>
            </w:r>
          </w:p>
        </w:tc>
        <w:tc>
          <w:tcPr>
            <w:tcW w:w="8849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ind w:left="115"/>
              <w:contextualSpacing/>
              <w:jc w:val="center"/>
              <w:rPr>
                <w:b/>
              </w:rPr>
            </w:pPr>
            <w:r w:rsidRPr="0071667E">
              <w:rPr>
                <w:b/>
              </w:rPr>
              <w:t>Course Outcomes</w:t>
            </w:r>
          </w:p>
        </w:tc>
      </w:tr>
      <w:tr w:rsidR="00D31524" w:rsidTr="00C157ED">
        <w:trPr>
          <w:trHeight w:val="503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</w:t>
            </w:r>
            <w:r w:rsidRPr="0071667E">
              <w:rPr>
                <w:b/>
              </w:rPr>
              <w:t>.1</w:t>
            </w:r>
          </w:p>
        </w:tc>
        <w:tc>
          <w:tcPr>
            <w:tcW w:w="8849" w:type="dxa"/>
            <w:vAlign w:val="center"/>
          </w:tcPr>
          <w:p w:rsidR="00D31524" w:rsidRPr="0071667E" w:rsidRDefault="00D31524" w:rsidP="00C157ED">
            <w:pPr>
              <w:pStyle w:val="TableParagraph"/>
              <w:ind w:left="152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will understand and implement different data handling techniques using data structures and algorithms through Java</w:t>
            </w:r>
          </w:p>
        </w:tc>
      </w:tr>
      <w:tr w:rsidR="00D31524" w:rsidTr="00C157ED">
        <w:trPr>
          <w:trHeight w:val="553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</w:t>
            </w:r>
            <w:r w:rsidRPr="0071667E">
              <w:rPr>
                <w:b/>
              </w:rPr>
              <w:t>.2</w:t>
            </w:r>
          </w:p>
        </w:tc>
        <w:tc>
          <w:tcPr>
            <w:tcW w:w="8849" w:type="dxa"/>
            <w:vAlign w:val="center"/>
          </w:tcPr>
          <w:p w:rsidR="00D31524" w:rsidRPr="0071667E" w:rsidRDefault="00D31524" w:rsidP="00C157ED">
            <w:pPr>
              <w:pStyle w:val="TableParagraph"/>
              <w:ind w:left="152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able to configure Hadoop in different modes and able to work with Hadoop echo system</w:t>
            </w:r>
          </w:p>
        </w:tc>
      </w:tr>
      <w:tr w:rsidR="00D31524" w:rsidTr="00C157ED">
        <w:trPr>
          <w:trHeight w:val="400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</w:t>
            </w:r>
            <w:r w:rsidRPr="0071667E">
              <w:rPr>
                <w:b/>
              </w:rPr>
              <w:t>.3</w:t>
            </w:r>
          </w:p>
        </w:tc>
        <w:tc>
          <w:tcPr>
            <w:tcW w:w="8849" w:type="dxa"/>
            <w:vAlign w:val="center"/>
          </w:tcPr>
          <w:p w:rsidR="00D31524" w:rsidRPr="0071667E" w:rsidRDefault="00D31524" w:rsidP="00C157ED">
            <w:pPr>
              <w:pStyle w:val="TableParagraph"/>
              <w:ind w:left="152"/>
              <w:contextualSpacing/>
              <w:jc w:val="both"/>
              <w:rPr>
                <w:color w:val="000000"/>
              </w:rPr>
            </w:pPr>
            <w:r>
              <w:rPr>
                <w:sz w:val="24"/>
                <w:szCs w:val="24"/>
              </w:rPr>
              <w:t>Students able to i</w:t>
            </w:r>
            <w:r w:rsidRPr="004D04EC">
              <w:t xml:space="preserve">mplement the following </w:t>
            </w:r>
            <w:r>
              <w:t>file management tasks in Hadoop</w:t>
            </w:r>
          </w:p>
        </w:tc>
      </w:tr>
      <w:tr w:rsidR="00D31524" w:rsidTr="00C157ED">
        <w:trPr>
          <w:trHeight w:val="490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</w:t>
            </w:r>
            <w:r w:rsidRPr="0071667E">
              <w:rPr>
                <w:b/>
              </w:rPr>
              <w:t>.4</w:t>
            </w:r>
          </w:p>
        </w:tc>
        <w:tc>
          <w:tcPr>
            <w:tcW w:w="8849" w:type="dxa"/>
            <w:vAlign w:val="center"/>
          </w:tcPr>
          <w:p w:rsidR="00D31524" w:rsidRPr="0071667E" w:rsidRDefault="00D31524" w:rsidP="00C157ED">
            <w:pPr>
              <w:pStyle w:val="TableParagraph"/>
              <w:ind w:left="152"/>
              <w:contextualSpacing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Students able to</w:t>
            </w:r>
            <w:r w:rsidRPr="004D04EC">
              <w:t xml:space="preserve"> </w:t>
            </w:r>
            <w:r>
              <w:t>understand Map-Reduce Framework and r</w:t>
            </w:r>
            <w:r w:rsidRPr="004D04EC">
              <w:t>un a basic W</w:t>
            </w:r>
            <w:r>
              <w:t xml:space="preserve">ord Count, </w:t>
            </w:r>
            <w:r w:rsidRPr="004D04EC">
              <w:t>weather data</w:t>
            </w:r>
            <w:r>
              <w:t xml:space="preserve"> set and Matrix Multiplication Map Reduce programs </w:t>
            </w:r>
            <w:r w:rsidRPr="004D04EC">
              <w:t>to understand Map Reduce Paradig</w:t>
            </w:r>
            <w:r>
              <w:t>m</w:t>
            </w:r>
          </w:p>
        </w:tc>
      </w:tr>
      <w:tr w:rsidR="00D31524" w:rsidTr="00C157ED">
        <w:trPr>
          <w:trHeight w:val="436"/>
        </w:trPr>
        <w:tc>
          <w:tcPr>
            <w:tcW w:w="1350" w:type="dxa"/>
            <w:shd w:val="clear" w:color="auto" w:fill="92D050"/>
            <w:vAlign w:val="center"/>
          </w:tcPr>
          <w:p w:rsidR="00D31524" w:rsidRPr="0071667E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</w:t>
            </w:r>
            <w:r w:rsidRPr="0071667E">
              <w:rPr>
                <w:b/>
              </w:rPr>
              <w:t>.5</w:t>
            </w:r>
          </w:p>
        </w:tc>
        <w:tc>
          <w:tcPr>
            <w:tcW w:w="8849" w:type="dxa"/>
            <w:vAlign w:val="center"/>
          </w:tcPr>
          <w:p w:rsidR="00D31524" w:rsidRPr="0071667E" w:rsidRDefault="00D31524" w:rsidP="00C157ED">
            <w:pPr>
              <w:pStyle w:val="TableParagraph"/>
              <w:ind w:left="152"/>
              <w:contextualSpacing/>
              <w:jc w:val="both"/>
              <w:rPr>
                <w:sz w:val="24"/>
                <w:szCs w:val="24"/>
              </w:rPr>
            </w:pPr>
            <w:r>
              <w:t>Students able to i</w:t>
            </w:r>
            <w:r w:rsidRPr="004D04EC">
              <w:t>nstall and Run Pig then write Pig Latin scripts to sort, group, join, project, and filter your</w:t>
            </w:r>
            <w:r>
              <w:t xml:space="preserve"> </w:t>
            </w:r>
            <w:r w:rsidRPr="004D04EC">
              <w:t>data</w:t>
            </w:r>
          </w:p>
        </w:tc>
      </w:tr>
      <w:tr w:rsidR="00D31524" w:rsidTr="00C157ED">
        <w:trPr>
          <w:trHeight w:val="436"/>
        </w:trPr>
        <w:tc>
          <w:tcPr>
            <w:tcW w:w="1350" w:type="dxa"/>
            <w:shd w:val="clear" w:color="auto" w:fill="92D050"/>
            <w:vAlign w:val="center"/>
          </w:tcPr>
          <w:p w:rsidR="00D31524" w:rsidRDefault="00D31524" w:rsidP="00C157ED">
            <w:pPr>
              <w:pStyle w:val="TableParagraph"/>
              <w:contextualSpacing/>
              <w:jc w:val="center"/>
              <w:rPr>
                <w:b/>
              </w:rPr>
            </w:pPr>
            <w:r>
              <w:rPr>
                <w:b/>
              </w:rPr>
              <w:t>C419.6</w:t>
            </w:r>
          </w:p>
        </w:tc>
        <w:tc>
          <w:tcPr>
            <w:tcW w:w="8849" w:type="dxa"/>
            <w:vAlign w:val="center"/>
          </w:tcPr>
          <w:p w:rsidR="00D31524" w:rsidRDefault="00D31524" w:rsidP="00C157ED">
            <w:pPr>
              <w:pStyle w:val="TableParagraph"/>
              <w:ind w:left="152"/>
              <w:contextualSpacing/>
              <w:jc w:val="both"/>
            </w:pPr>
            <w:r>
              <w:t>Students able to i</w:t>
            </w:r>
            <w:r w:rsidRPr="004D04EC">
              <w:t>nstall and Run Hive then use Hive to create, alter, and drop databases, tables, views,</w:t>
            </w:r>
            <w:r>
              <w:t xml:space="preserve"> </w:t>
            </w:r>
            <w:r w:rsidRPr="004D04EC">
              <w:t xml:space="preserve">functions, and indexes </w:t>
            </w:r>
            <w:r w:rsidRPr="0036150A">
              <w:t xml:space="preserve"> </w:t>
            </w:r>
          </w:p>
          <w:p w:rsidR="00D31524" w:rsidRDefault="00D31524" w:rsidP="00C157ED">
            <w:pPr>
              <w:pStyle w:val="TableParagraph"/>
              <w:ind w:left="152"/>
              <w:contextualSpacing/>
              <w:jc w:val="both"/>
            </w:pPr>
          </w:p>
        </w:tc>
      </w:tr>
    </w:tbl>
    <w:p w:rsidR="00DA7760" w:rsidRPr="00DA7760" w:rsidRDefault="00DA7760" w:rsidP="00DA7760">
      <w:pPr>
        <w:rPr>
          <w:rFonts w:ascii="Times New Roman" w:hAnsi="Times New Roman" w:cs="Times New Roman"/>
          <w:sz w:val="24"/>
          <w:szCs w:val="24"/>
        </w:rPr>
      </w:pPr>
    </w:p>
    <w:p w:rsidR="00DA7760" w:rsidRPr="00DA7760" w:rsidRDefault="00DA7760" w:rsidP="00DA7760">
      <w:pPr>
        <w:rPr>
          <w:rFonts w:ascii="Times New Roman" w:hAnsi="Times New Roman" w:cs="Times New Roman"/>
          <w:sz w:val="24"/>
          <w:szCs w:val="24"/>
        </w:rPr>
      </w:pPr>
    </w:p>
    <w:p w:rsidR="00DA7760" w:rsidRDefault="00DA7760" w:rsidP="00DA7760">
      <w:pPr>
        <w:rPr>
          <w:rFonts w:ascii="Times New Roman" w:hAnsi="Times New Roman" w:cs="Times New Roman"/>
          <w:sz w:val="24"/>
          <w:szCs w:val="24"/>
        </w:rPr>
      </w:pPr>
    </w:p>
    <w:p w:rsidR="00DA7760" w:rsidRDefault="00DA7760" w:rsidP="00DA7760">
      <w:pPr>
        <w:rPr>
          <w:rFonts w:ascii="Times New Roman" w:hAnsi="Times New Roman" w:cs="Times New Roman"/>
          <w:sz w:val="24"/>
          <w:szCs w:val="24"/>
        </w:rPr>
      </w:pPr>
    </w:p>
    <w:p w:rsidR="00DA7760" w:rsidRDefault="00DA7760" w:rsidP="00DA7760">
      <w:pPr>
        <w:rPr>
          <w:rFonts w:ascii="Times New Roman" w:hAnsi="Times New Roman" w:cs="Times New Roman"/>
          <w:b/>
          <w:sz w:val="24"/>
          <w:szCs w:val="24"/>
        </w:rPr>
      </w:pPr>
      <w:r w:rsidRPr="00DA7760">
        <w:rPr>
          <w:rFonts w:ascii="Times New Roman" w:hAnsi="Times New Roman" w:cs="Times New Roman"/>
          <w:b/>
          <w:sz w:val="24"/>
          <w:szCs w:val="24"/>
        </w:rPr>
        <w:lastRenderedPageBreak/>
        <w:t>4. Course Articulation Matrix with PO &amp; PSO:</w:t>
      </w:r>
    </w:p>
    <w:p w:rsidR="00DA7760" w:rsidRPr="0088085E" w:rsidRDefault="00DA7760" w:rsidP="00DA7760">
      <w:pPr>
        <w:jc w:val="center"/>
        <w:rPr>
          <w:rFonts w:ascii="Times New Roman" w:hAnsi="Times New Roman"/>
          <w:b/>
          <w:sz w:val="20"/>
          <w:szCs w:val="20"/>
        </w:rPr>
      </w:pPr>
      <w:r w:rsidRPr="0088085E">
        <w:rPr>
          <w:rFonts w:ascii="Times New Roman" w:hAnsi="Times New Roman"/>
          <w:b/>
          <w:sz w:val="20"/>
          <w:szCs w:val="20"/>
        </w:rPr>
        <w:t>Course Outcomes vs POs Mapping</w:t>
      </w:r>
    </w:p>
    <w:tbl>
      <w:tblPr>
        <w:tblW w:w="890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52"/>
        <w:gridCol w:w="595"/>
        <w:gridCol w:w="626"/>
        <w:gridCol w:w="677"/>
        <w:gridCol w:w="627"/>
        <w:gridCol w:w="594"/>
        <w:gridCol w:w="594"/>
        <w:gridCol w:w="627"/>
        <w:gridCol w:w="627"/>
        <w:gridCol w:w="677"/>
        <w:gridCol w:w="694"/>
        <w:gridCol w:w="694"/>
        <w:gridCol w:w="720"/>
      </w:tblGrid>
      <w:tr w:rsidR="00DA7760" w:rsidRPr="0088085E" w:rsidTr="00D31524">
        <w:trPr>
          <w:trHeight w:val="778"/>
          <w:jc w:val="center"/>
        </w:trPr>
        <w:tc>
          <w:tcPr>
            <w:tcW w:w="1152" w:type="dxa"/>
            <w:vAlign w:val="center"/>
          </w:tcPr>
          <w:p w:rsidR="00DA7760" w:rsidRPr="0088085E" w:rsidRDefault="00DA7760" w:rsidP="00C157ED">
            <w:pPr>
              <w:contextualSpacing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Courses Outcomes</w:t>
            </w:r>
          </w:p>
        </w:tc>
        <w:tc>
          <w:tcPr>
            <w:tcW w:w="595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PO1</w:t>
            </w:r>
          </w:p>
        </w:tc>
        <w:tc>
          <w:tcPr>
            <w:tcW w:w="626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PO2</w:t>
            </w:r>
          </w:p>
        </w:tc>
        <w:tc>
          <w:tcPr>
            <w:tcW w:w="677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PO3</w:t>
            </w:r>
          </w:p>
        </w:tc>
        <w:tc>
          <w:tcPr>
            <w:tcW w:w="627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PO4</w:t>
            </w:r>
          </w:p>
        </w:tc>
        <w:tc>
          <w:tcPr>
            <w:tcW w:w="594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PO5</w:t>
            </w:r>
          </w:p>
        </w:tc>
        <w:tc>
          <w:tcPr>
            <w:tcW w:w="594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PO6</w:t>
            </w:r>
          </w:p>
        </w:tc>
        <w:tc>
          <w:tcPr>
            <w:tcW w:w="627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PO7</w:t>
            </w:r>
          </w:p>
        </w:tc>
        <w:tc>
          <w:tcPr>
            <w:tcW w:w="627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PO8</w:t>
            </w:r>
          </w:p>
        </w:tc>
        <w:tc>
          <w:tcPr>
            <w:tcW w:w="677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PO9</w:t>
            </w:r>
          </w:p>
        </w:tc>
        <w:tc>
          <w:tcPr>
            <w:tcW w:w="694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PO10</w:t>
            </w:r>
          </w:p>
        </w:tc>
        <w:tc>
          <w:tcPr>
            <w:tcW w:w="694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PO11</w:t>
            </w:r>
          </w:p>
        </w:tc>
        <w:tc>
          <w:tcPr>
            <w:tcW w:w="720" w:type="dxa"/>
            <w:vAlign w:val="center"/>
          </w:tcPr>
          <w:p w:rsidR="00DA7760" w:rsidRPr="0088085E" w:rsidRDefault="00DA7760" w:rsidP="00C157ED">
            <w:pPr>
              <w:contextualSpacing/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PO12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tabs>
                <w:tab w:val="left" w:pos="270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CO1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720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CO2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720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CO3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720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CO4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720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CO5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720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D31524">
        <w:trPr>
          <w:trHeight w:val="378"/>
          <w:jc w:val="center"/>
        </w:trPr>
        <w:tc>
          <w:tcPr>
            <w:tcW w:w="1152" w:type="dxa"/>
            <w:vAlign w:val="center"/>
          </w:tcPr>
          <w:p w:rsidR="00D31524" w:rsidRPr="0088085E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sz w:val="20"/>
                <w:szCs w:val="20"/>
              </w:rPr>
              <w:t>CO6</w:t>
            </w:r>
          </w:p>
        </w:tc>
        <w:tc>
          <w:tcPr>
            <w:tcW w:w="59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626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  <w:tc>
          <w:tcPr>
            <w:tcW w:w="67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62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594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594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627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627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677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694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694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  <w:tc>
          <w:tcPr>
            <w:tcW w:w="720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</w:p>
        </w:tc>
      </w:tr>
    </w:tbl>
    <w:p w:rsidR="00DA7760" w:rsidRPr="0088085E" w:rsidRDefault="00DA7760" w:rsidP="00DA7760">
      <w:pPr>
        <w:jc w:val="center"/>
        <w:rPr>
          <w:rFonts w:ascii="Times New Roman" w:hAnsi="Times New Roman"/>
          <w:b/>
          <w:sz w:val="20"/>
          <w:szCs w:val="20"/>
        </w:rPr>
      </w:pPr>
      <w:r>
        <w:rPr>
          <w:szCs w:val="21"/>
        </w:rPr>
        <w:br/>
      </w:r>
      <w:r w:rsidRPr="0088085E">
        <w:rPr>
          <w:rFonts w:ascii="Times New Roman" w:hAnsi="Times New Roman"/>
          <w:b/>
          <w:sz w:val="20"/>
          <w:szCs w:val="20"/>
        </w:rPr>
        <w:t>Course Outcomes vs PSOs Mapping</w:t>
      </w:r>
    </w:p>
    <w:tbl>
      <w:tblPr>
        <w:tblW w:w="610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08"/>
        <w:gridCol w:w="1205"/>
        <w:gridCol w:w="1281"/>
        <w:gridCol w:w="1507"/>
      </w:tblGrid>
      <w:tr w:rsidR="00DA7760" w:rsidRPr="0088085E" w:rsidTr="001A50C9">
        <w:trPr>
          <w:trHeight w:val="668"/>
          <w:jc w:val="center"/>
        </w:trPr>
        <w:tc>
          <w:tcPr>
            <w:tcW w:w="2108" w:type="dxa"/>
            <w:vAlign w:val="center"/>
          </w:tcPr>
          <w:p w:rsidR="00DA7760" w:rsidRPr="0088085E" w:rsidRDefault="00DA7760" w:rsidP="00C157ED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Courses Outcomes</w:t>
            </w:r>
          </w:p>
        </w:tc>
        <w:tc>
          <w:tcPr>
            <w:tcW w:w="1205" w:type="dxa"/>
            <w:vAlign w:val="center"/>
          </w:tcPr>
          <w:p w:rsidR="00DA7760" w:rsidRPr="0088085E" w:rsidRDefault="00DA7760" w:rsidP="00C157ED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PSO1</w:t>
            </w:r>
          </w:p>
        </w:tc>
        <w:tc>
          <w:tcPr>
            <w:tcW w:w="1281" w:type="dxa"/>
            <w:vAlign w:val="center"/>
          </w:tcPr>
          <w:p w:rsidR="00DA7760" w:rsidRPr="0088085E" w:rsidRDefault="00DA7760" w:rsidP="00C157ED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PSO2</w:t>
            </w:r>
          </w:p>
        </w:tc>
        <w:tc>
          <w:tcPr>
            <w:tcW w:w="1507" w:type="dxa"/>
            <w:vAlign w:val="center"/>
          </w:tcPr>
          <w:p w:rsidR="00DA7760" w:rsidRPr="0088085E" w:rsidRDefault="00DA7760" w:rsidP="00C157ED">
            <w:pPr>
              <w:jc w:val="center"/>
              <w:rPr>
                <w:rFonts w:ascii="Times New Roman" w:hAnsi="Times New Roman"/>
                <w:b/>
                <w:color w:val="000000"/>
                <w:sz w:val="20"/>
                <w:szCs w:val="20"/>
              </w:rPr>
            </w:pPr>
            <w:r w:rsidRPr="0088085E">
              <w:rPr>
                <w:rFonts w:ascii="Times New Roman" w:hAnsi="Times New Roman"/>
                <w:b/>
                <w:color w:val="000000"/>
                <w:sz w:val="20"/>
                <w:szCs w:val="20"/>
              </w:rPr>
              <w:t>PSO3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tabs>
                <w:tab w:val="left" w:pos="270"/>
              </w:tabs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CO1</w:t>
            </w:r>
          </w:p>
        </w:tc>
        <w:tc>
          <w:tcPr>
            <w:tcW w:w="1205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3</w:t>
            </w:r>
          </w:p>
        </w:tc>
        <w:tc>
          <w:tcPr>
            <w:tcW w:w="1281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CO2</w:t>
            </w:r>
          </w:p>
        </w:tc>
        <w:tc>
          <w:tcPr>
            <w:tcW w:w="1205" w:type="dxa"/>
            <w:vAlign w:val="center"/>
          </w:tcPr>
          <w:p w:rsidR="00D31524" w:rsidRDefault="00D31524" w:rsidP="00C157ED">
            <w:pPr>
              <w:jc w:val="center"/>
            </w:pPr>
            <w:r w:rsidRPr="006E47D8">
              <w:t>3</w:t>
            </w:r>
          </w:p>
        </w:tc>
        <w:tc>
          <w:tcPr>
            <w:tcW w:w="1281" w:type="dxa"/>
            <w:vAlign w:val="center"/>
          </w:tcPr>
          <w:p w:rsidR="00D31524" w:rsidRDefault="00D31524" w:rsidP="00C157ED">
            <w:pPr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CO3</w:t>
            </w:r>
          </w:p>
        </w:tc>
        <w:tc>
          <w:tcPr>
            <w:tcW w:w="1205" w:type="dxa"/>
            <w:vAlign w:val="center"/>
          </w:tcPr>
          <w:p w:rsidR="00D31524" w:rsidRDefault="00D31524" w:rsidP="00C157ED">
            <w:pPr>
              <w:jc w:val="center"/>
            </w:pPr>
            <w:r>
              <w:t>2</w:t>
            </w:r>
          </w:p>
        </w:tc>
        <w:tc>
          <w:tcPr>
            <w:tcW w:w="1281" w:type="dxa"/>
            <w:vAlign w:val="center"/>
          </w:tcPr>
          <w:p w:rsidR="00D31524" w:rsidRDefault="00D31524" w:rsidP="00C157ED">
            <w:pPr>
              <w:jc w:val="center"/>
            </w:pPr>
            <w:r w:rsidRPr="006E47D8">
              <w:t>3</w:t>
            </w:r>
          </w:p>
        </w:tc>
        <w:tc>
          <w:tcPr>
            <w:tcW w:w="150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CO4</w:t>
            </w:r>
          </w:p>
        </w:tc>
        <w:tc>
          <w:tcPr>
            <w:tcW w:w="1205" w:type="dxa"/>
            <w:vAlign w:val="center"/>
          </w:tcPr>
          <w:p w:rsidR="00D31524" w:rsidRDefault="00D31524" w:rsidP="00C157ED">
            <w:pPr>
              <w:jc w:val="center"/>
            </w:pPr>
            <w:r>
              <w:t>2</w:t>
            </w:r>
          </w:p>
        </w:tc>
        <w:tc>
          <w:tcPr>
            <w:tcW w:w="1281" w:type="dxa"/>
            <w:vAlign w:val="center"/>
          </w:tcPr>
          <w:p w:rsidR="00D31524" w:rsidRDefault="00D31524" w:rsidP="00C157ED">
            <w:pPr>
              <w:jc w:val="center"/>
            </w:pPr>
            <w:r w:rsidRPr="006E47D8">
              <w:t>3</w:t>
            </w:r>
          </w:p>
        </w:tc>
        <w:tc>
          <w:tcPr>
            <w:tcW w:w="150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CO5</w:t>
            </w:r>
          </w:p>
        </w:tc>
        <w:tc>
          <w:tcPr>
            <w:tcW w:w="1205" w:type="dxa"/>
            <w:vAlign w:val="center"/>
          </w:tcPr>
          <w:p w:rsidR="00D31524" w:rsidRDefault="00D31524" w:rsidP="00C157ED">
            <w:pPr>
              <w:jc w:val="center"/>
            </w:pPr>
            <w:r w:rsidRPr="006E47D8">
              <w:t>3</w:t>
            </w:r>
          </w:p>
        </w:tc>
        <w:tc>
          <w:tcPr>
            <w:tcW w:w="1281" w:type="dxa"/>
            <w:vAlign w:val="center"/>
          </w:tcPr>
          <w:p w:rsidR="00D31524" w:rsidRDefault="00D31524" w:rsidP="00C157ED">
            <w:pPr>
              <w:jc w:val="center"/>
            </w:pPr>
            <w:r>
              <w:t>2</w:t>
            </w:r>
          </w:p>
        </w:tc>
        <w:tc>
          <w:tcPr>
            <w:tcW w:w="1507" w:type="dxa"/>
            <w:vAlign w:val="center"/>
          </w:tcPr>
          <w:p w:rsidR="00D31524" w:rsidRPr="00D0450E" w:rsidRDefault="00D31524" w:rsidP="00C157ED">
            <w:pPr>
              <w:contextualSpacing/>
              <w:jc w:val="center"/>
            </w:pPr>
            <w:r>
              <w:t>-</w:t>
            </w:r>
          </w:p>
        </w:tc>
      </w:tr>
      <w:tr w:rsidR="00D31524" w:rsidRPr="0088085E" w:rsidTr="001A50C9">
        <w:trPr>
          <w:trHeight w:val="414"/>
          <w:jc w:val="center"/>
        </w:trPr>
        <w:tc>
          <w:tcPr>
            <w:tcW w:w="2108" w:type="dxa"/>
            <w:vAlign w:val="center"/>
          </w:tcPr>
          <w:p w:rsidR="00D31524" w:rsidRPr="00DA7760" w:rsidRDefault="00D31524" w:rsidP="001A50C9">
            <w:pPr>
              <w:spacing w:after="0" w:line="240" w:lineRule="auto"/>
              <w:contextualSpacing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DA7760">
              <w:rPr>
                <w:rFonts w:ascii="Times New Roman" w:hAnsi="Times New Roman"/>
                <w:b/>
                <w:sz w:val="20"/>
                <w:szCs w:val="20"/>
              </w:rPr>
              <w:t>CO6</w:t>
            </w:r>
          </w:p>
        </w:tc>
        <w:tc>
          <w:tcPr>
            <w:tcW w:w="1205" w:type="dxa"/>
            <w:vAlign w:val="center"/>
          </w:tcPr>
          <w:p w:rsidR="00D31524" w:rsidRDefault="00D31524" w:rsidP="00C157ED">
            <w:pPr>
              <w:jc w:val="center"/>
            </w:pPr>
            <w:r>
              <w:t>2</w:t>
            </w:r>
          </w:p>
        </w:tc>
        <w:tc>
          <w:tcPr>
            <w:tcW w:w="1281" w:type="dxa"/>
            <w:vAlign w:val="center"/>
          </w:tcPr>
          <w:p w:rsidR="00D31524" w:rsidRDefault="00D31524" w:rsidP="00C157ED">
            <w:pPr>
              <w:jc w:val="center"/>
            </w:pPr>
            <w:r w:rsidRPr="006E47D8">
              <w:t>3</w:t>
            </w:r>
          </w:p>
        </w:tc>
        <w:tc>
          <w:tcPr>
            <w:tcW w:w="1507" w:type="dxa"/>
            <w:vAlign w:val="center"/>
          </w:tcPr>
          <w:p w:rsidR="00D31524" w:rsidRDefault="00D31524" w:rsidP="00C157ED">
            <w:pPr>
              <w:contextualSpacing/>
              <w:jc w:val="center"/>
            </w:pPr>
            <w:r>
              <w:t>-</w:t>
            </w:r>
          </w:p>
        </w:tc>
      </w:tr>
    </w:tbl>
    <w:p w:rsidR="00DA7760" w:rsidRDefault="00DA7760" w:rsidP="00DA7760">
      <w:pPr>
        <w:rPr>
          <w:szCs w:val="21"/>
        </w:rPr>
      </w:pPr>
    </w:p>
    <w:p w:rsidR="00DA7760" w:rsidRPr="0088085E" w:rsidRDefault="00DA7760" w:rsidP="00DA7760">
      <w:pPr>
        <w:rPr>
          <w:rFonts w:ascii="Times New Roman" w:hAnsi="Times New Roman"/>
          <w:sz w:val="20"/>
          <w:szCs w:val="20"/>
        </w:rPr>
      </w:pPr>
      <w:r w:rsidRPr="0088085E">
        <w:rPr>
          <w:rFonts w:ascii="Times New Roman" w:hAnsi="Times New Roman"/>
          <w:sz w:val="20"/>
          <w:szCs w:val="20"/>
        </w:rPr>
        <w:t xml:space="preserve">Note: Slight: 1 </w:t>
      </w:r>
      <w:r>
        <w:rPr>
          <w:rFonts w:ascii="Times New Roman" w:hAnsi="Times New Roman"/>
          <w:sz w:val="20"/>
          <w:szCs w:val="20"/>
        </w:rPr>
        <w:t xml:space="preserve">        </w:t>
      </w:r>
      <w:r w:rsidRPr="0088085E">
        <w:rPr>
          <w:rFonts w:ascii="Times New Roman" w:hAnsi="Times New Roman"/>
          <w:sz w:val="20"/>
          <w:szCs w:val="20"/>
        </w:rPr>
        <w:t>Moderate</w:t>
      </w:r>
      <w:r>
        <w:rPr>
          <w:rFonts w:ascii="Times New Roman" w:hAnsi="Times New Roman"/>
          <w:sz w:val="20"/>
          <w:szCs w:val="20"/>
        </w:rPr>
        <w:t>:</w:t>
      </w:r>
      <w:r w:rsidRPr="0088085E">
        <w:rPr>
          <w:rFonts w:ascii="Times New Roman" w:hAnsi="Times New Roman"/>
          <w:sz w:val="20"/>
          <w:szCs w:val="20"/>
        </w:rPr>
        <w:t xml:space="preserve">  2 </w:t>
      </w:r>
      <w:r>
        <w:rPr>
          <w:rFonts w:ascii="Times New Roman" w:hAnsi="Times New Roman"/>
          <w:sz w:val="20"/>
          <w:szCs w:val="20"/>
        </w:rPr>
        <w:t xml:space="preserve">         </w:t>
      </w:r>
      <w:r w:rsidRPr="0088085E">
        <w:rPr>
          <w:rFonts w:ascii="Times New Roman" w:hAnsi="Times New Roman"/>
          <w:sz w:val="20"/>
          <w:szCs w:val="20"/>
        </w:rPr>
        <w:t>High</w:t>
      </w:r>
      <w:r>
        <w:rPr>
          <w:rFonts w:ascii="Times New Roman" w:hAnsi="Times New Roman"/>
          <w:sz w:val="20"/>
          <w:szCs w:val="20"/>
        </w:rPr>
        <w:t xml:space="preserve">: </w:t>
      </w:r>
      <w:r w:rsidRPr="0088085E">
        <w:rPr>
          <w:rFonts w:ascii="Times New Roman" w:hAnsi="Times New Roman"/>
          <w:sz w:val="20"/>
          <w:szCs w:val="20"/>
        </w:rPr>
        <w:t xml:space="preserve">3 </w:t>
      </w:r>
      <w:r>
        <w:rPr>
          <w:rFonts w:ascii="Times New Roman" w:hAnsi="Times New Roman"/>
          <w:sz w:val="20"/>
          <w:szCs w:val="20"/>
        </w:rPr>
        <w:tab/>
      </w:r>
      <w:r w:rsidRPr="0088085E">
        <w:rPr>
          <w:rFonts w:ascii="Times New Roman" w:hAnsi="Times New Roman"/>
          <w:sz w:val="20"/>
          <w:szCs w:val="20"/>
        </w:rPr>
        <w:t>No</w:t>
      </w:r>
      <w:r>
        <w:rPr>
          <w:rFonts w:ascii="Times New Roman" w:hAnsi="Times New Roman"/>
          <w:sz w:val="20"/>
          <w:szCs w:val="20"/>
        </w:rPr>
        <w:t xml:space="preserve"> </w:t>
      </w:r>
      <w:r w:rsidRPr="0088085E">
        <w:rPr>
          <w:rFonts w:ascii="Times New Roman" w:hAnsi="Times New Roman"/>
          <w:sz w:val="20"/>
          <w:szCs w:val="20"/>
        </w:rPr>
        <w:t>relevance</w:t>
      </w:r>
      <w:r>
        <w:rPr>
          <w:rFonts w:ascii="Times New Roman" w:hAnsi="Times New Roman"/>
          <w:sz w:val="20"/>
          <w:szCs w:val="20"/>
        </w:rPr>
        <w:t xml:space="preserve">: </w:t>
      </w:r>
      <w:r w:rsidRPr="0088085E">
        <w:rPr>
          <w:rFonts w:ascii="Times New Roman" w:hAnsi="Times New Roman"/>
          <w:sz w:val="20"/>
          <w:szCs w:val="20"/>
        </w:rPr>
        <w:t xml:space="preserve"> --</w:t>
      </w:r>
    </w:p>
    <w:p w:rsidR="00DA7760" w:rsidRDefault="00DA7760" w:rsidP="00DA7760">
      <w:pPr>
        <w:rPr>
          <w:rFonts w:ascii="Times New Roman" w:hAnsi="Times New Roman" w:cs="Times New Roman"/>
          <w:b/>
          <w:sz w:val="24"/>
          <w:szCs w:val="24"/>
        </w:rPr>
      </w:pPr>
    </w:p>
    <w:p w:rsidR="00DA7760" w:rsidRDefault="00DA7760" w:rsidP="00DA7760">
      <w:pPr>
        <w:rPr>
          <w:rFonts w:ascii="Times New Roman" w:hAnsi="Times New Roman" w:cs="Times New Roman"/>
          <w:b/>
          <w:sz w:val="24"/>
          <w:szCs w:val="24"/>
        </w:rPr>
      </w:pPr>
    </w:p>
    <w:p w:rsidR="00D31524" w:rsidRDefault="00D31524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DA7760" w:rsidRDefault="00DA7760" w:rsidP="00DA7760">
      <w:pPr>
        <w:rPr>
          <w:rFonts w:ascii="Times New Roman" w:hAnsi="Times New Roman" w:cs="Times New Roman"/>
          <w:b/>
          <w:sz w:val="28"/>
          <w:szCs w:val="28"/>
        </w:rPr>
      </w:pPr>
      <w:r w:rsidRPr="00DA7760">
        <w:rPr>
          <w:rFonts w:ascii="Times New Roman" w:hAnsi="Times New Roman" w:cs="Times New Roman"/>
          <w:b/>
          <w:sz w:val="28"/>
          <w:szCs w:val="28"/>
        </w:rPr>
        <w:lastRenderedPageBreak/>
        <w:t>5. List of Programs</w:t>
      </w:r>
    </w:p>
    <w:p w:rsidR="00DA7760" w:rsidRDefault="00DA7760" w:rsidP="00DA7760">
      <w:pPr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1"/>
        <w:gridCol w:w="6775"/>
        <w:gridCol w:w="1150"/>
      </w:tblGrid>
      <w:tr w:rsidR="00DA7760" w:rsidTr="00C157ED">
        <w:trPr>
          <w:trHeight w:val="315"/>
          <w:jc w:val="center"/>
        </w:trPr>
        <w:tc>
          <w:tcPr>
            <w:tcW w:w="851" w:type="dxa"/>
          </w:tcPr>
          <w:p w:rsidR="00DA7760" w:rsidRPr="001A50C9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S.NO</w:t>
            </w:r>
          </w:p>
        </w:tc>
        <w:tc>
          <w:tcPr>
            <w:tcW w:w="6775" w:type="dxa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Programs to be C</w:t>
            </w:r>
            <w:r w:rsidR="00DA7760"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overed</w:t>
            </w:r>
          </w:p>
        </w:tc>
        <w:tc>
          <w:tcPr>
            <w:tcW w:w="1150" w:type="dxa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Mapping CO’s</w:t>
            </w: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6775" w:type="dxa"/>
            <w:vAlign w:val="center"/>
          </w:tcPr>
          <w:p w:rsidR="00D31524" w:rsidRPr="00C157ED" w:rsidRDefault="00D31524" w:rsidP="00D31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Implement the following Data structures in Java</w:t>
            </w:r>
          </w:p>
          <w:p w:rsidR="001A50C9" w:rsidRPr="00C157ED" w:rsidRDefault="00D31524" w:rsidP="00D31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a)Linked Lists b) Stacks c) Queues d) Set e) Map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6775" w:type="dxa"/>
            <w:vAlign w:val="center"/>
          </w:tcPr>
          <w:p w:rsidR="00D31524" w:rsidRPr="00C157ED" w:rsidRDefault="00D31524" w:rsidP="00D31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 (i)Perform setting up and Installing Hadoop in its three operating </w:t>
            </w:r>
            <w:proofErr w:type="gramStart"/>
            <w:r w:rsidRPr="00C157ED">
              <w:rPr>
                <w:rFonts w:ascii="Times New Roman" w:hAnsi="Times New Roman" w:cs="Times New Roman"/>
              </w:rPr>
              <w:t>modes:Standalone</w:t>
            </w:r>
            <w:proofErr w:type="gramEnd"/>
            <w:r w:rsidRPr="00C157ED">
              <w:rPr>
                <w:rFonts w:ascii="Times New Roman" w:hAnsi="Times New Roman" w:cs="Times New Roman"/>
              </w:rPr>
              <w:t>,Pseudo distributed,Fully distributed</w:t>
            </w:r>
          </w:p>
          <w:p w:rsidR="001A50C9" w:rsidRPr="00C157ED" w:rsidRDefault="00D31524" w:rsidP="00D31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(ii)Use web based tools to monitor your Hadoop setup.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6775" w:type="dxa"/>
            <w:vAlign w:val="center"/>
          </w:tcPr>
          <w:p w:rsidR="00D31524" w:rsidRPr="00D31524" w:rsidRDefault="00D31524" w:rsidP="00D31524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31524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the following file management tasks in Hadoop:</w:t>
            </w:r>
          </w:p>
          <w:p w:rsidR="00D31524" w:rsidRPr="00D31524" w:rsidRDefault="00D31524" w:rsidP="00D31524"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</w:rPr>
            </w:pPr>
            <w:r w:rsidRPr="00D31524">
              <w:rPr>
                <w:rFonts w:ascii="Times New Roman" w:hAnsi="Times New Roman" w:cs="Times New Roman"/>
              </w:rPr>
              <w:t>Adding files and directories</w:t>
            </w:r>
          </w:p>
          <w:p w:rsidR="00D31524" w:rsidRPr="00D31524" w:rsidRDefault="00D31524" w:rsidP="00D31524">
            <w:pPr>
              <w:numPr>
                <w:ilvl w:val="0"/>
                <w:numId w:val="3"/>
              </w:numPr>
              <w:autoSpaceDE w:val="0"/>
              <w:autoSpaceDN w:val="0"/>
              <w:adjustRightInd w:val="0"/>
              <w:contextualSpacing/>
              <w:rPr>
                <w:rFonts w:ascii="Times New Roman" w:hAnsi="Times New Roman" w:cs="Times New Roman"/>
              </w:rPr>
            </w:pPr>
            <w:r w:rsidRPr="00D31524">
              <w:rPr>
                <w:rFonts w:ascii="Times New Roman" w:eastAsia="Times New Roman" w:hAnsi="Times New Roman" w:cs="Times New Roman"/>
              </w:rPr>
              <w:t>Retrieving files</w:t>
            </w:r>
          </w:p>
          <w:p w:rsidR="00DA7760" w:rsidRPr="00C157ED" w:rsidRDefault="00D31524" w:rsidP="00D31524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57ED">
              <w:rPr>
                <w:rFonts w:ascii="Times New Roman" w:eastAsia="Times New Roman" w:hAnsi="Times New Roman" w:cs="Times New Roman"/>
                <w:sz w:val="24"/>
                <w:szCs w:val="24"/>
              </w:rPr>
              <w:t>Deleting files</w:t>
            </w:r>
          </w:p>
          <w:p w:rsidR="001A50C9" w:rsidRPr="00C157ED" w:rsidRDefault="00D31524" w:rsidP="00C157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Hint: A typical Hadoop workflow creates data files (such as log files) elsewhere and copies them</w:t>
            </w:r>
            <w:r w:rsidR="00C157ED">
              <w:rPr>
                <w:rFonts w:ascii="Times New Roman" w:hAnsi="Times New Roman" w:cs="Times New Roman"/>
              </w:rPr>
              <w:t xml:space="preserve"> </w:t>
            </w:r>
            <w:r w:rsidRPr="00C157ED">
              <w:rPr>
                <w:rFonts w:ascii="Times New Roman" w:hAnsi="Times New Roman" w:cs="Times New Roman"/>
              </w:rPr>
              <w:t>into HDFS using one of the above command line utilities.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6775" w:type="dxa"/>
            <w:vAlign w:val="center"/>
          </w:tcPr>
          <w:p w:rsidR="001A50C9" w:rsidRPr="00C157ED" w:rsidRDefault="00D31524" w:rsidP="00C157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Run a basic Word Count Map Reduce program to understand Map Reduce Paradigm.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6775" w:type="dxa"/>
            <w:vAlign w:val="center"/>
          </w:tcPr>
          <w:p w:rsidR="00D31524" w:rsidRPr="00C157ED" w:rsidRDefault="00D31524" w:rsidP="00D31524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Write a Map Reduce program that mines weather data.</w:t>
            </w:r>
          </w:p>
          <w:p w:rsidR="001A50C9" w:rsidRPr="00C157ED" w:rsidRDefault="00D31524" w:rsidP="00C157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Weather sensors collecting data every hour at many locations across the globe gather a large volume of log data, which is a good candidate for analysis with Map Reduce, since it is semi structured and record-oriented.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</w:tc>
        <w:tc>
          <w:tcPr>
            <w:tcW w:w="6775" w:type="dxa"/>
            <w:vAlign w:val="center"/>
          </w:tcPr>
          <w:p w:rsidR="001A50C9" w:rsidRPr="00C157ED" w:rsidRDefault="00D31524" w:rsidP="00C157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Implement Matrix Multiplication with Hadoop Map Reduce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</w:p>
        </w:tc>
        <w:tc>
          <w:tcPr>
            <w:tcW w:w="6775" w:type="dxa"/>
            <w:vAlign w:val="center"/>
          </w:tcPr>
          <w:p w:rsidR="001A50C9" w:rsidRPr="00C157ED" w:rsidRDefault="00D31524" w:rsidP="001A50C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C157ED">
              <w:rPr>
                <w:rFonts w:ascii="Times New Roman" w:hAnsi="Times New Roman" w:cs="Times New Roman"/>
              </w:rPr>
              <w:t>Install and Run Pig then write Pig Latin scripts to sort, group, join, project, and filter your data.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A7760" w:rsidTr="00C157ED">
        <w:trPr>
          <w:trHeight w:val="329"/>
          <w:jc w:val="center"/>
        </w:trPr>
        <w:tc>
          <w:tcPr>
            <w:tcW w:w="851" w:type="dxa"/>
            <w:vAlign w:val="center"/>
          </w:tcPr>
          <w:p w:rsidR="00DA7760" w:rsidRPr="001A50C9" w:rsidRDefault="001A50C9" w:rsidP="001A50C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A50C9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</w:p>
        </w:tc>
        <w:tc>
          <w:tcPr>
            <w:tcW w:w="6775" w:type="dxa"/>
            <w:vAlign w:val="center"/>
          </w:tcPr>
          <w:p w:rsidR="001A50C9" w:rsidRPr="00C157ED" w:rsidRDefault="00D31524" w:rsidP="00C157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Install and Run Hive then use Hive to create, alter, and drop databases, tables, views,functions, and indexes  </w:t>
            </w:r>
          </w:p>
        </w:tc>
        <w:tc>
          <w:tcPr>
            <w:tcW w:w="1150" w:type="dxa"/>
            <w:vAlign w:val="center"/>
          </w:tcPr>
          <w:p w:rsidR="00DA7760" w:rsidRDefault="00DA7760" w:rsidP="001A50C9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:rsidR="00DA7760" w:rsidRDefault="00DA7760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1A50C9" w:rsidRDefault="001A50C9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DA7760">
      <w:pPr>
        <w:rPr>
          <w:rFonts w:ascii="Times New Roman" w:hAnsi="Times New Roman" w:cs="Times New Roman"/>
          <w:b/>
          <w:sz w:val="28"/>
          <w:szCs w:val="28"/>
        </w:rPr>
      </w:pPr>
    </w:p>
    <w:p w:rsidR="00C157ED" w:rsidRDefault="00C157ED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WEEK 1,2: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1. IMPLEMENT THE FOLLOWING DATA STRUCTURES IN JAVA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a)Linked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Lists b) Stacks c) Queues d) Set e) Map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a)Linked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Lists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import java.util.*;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class LinkedListExample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public static void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String args[])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 Linked List Declaration 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LinkedList&lt;String&gt; linkedlist = new LinkedList&lt;String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String Element) is used for adding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* the elements to the linked list*/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linkedlist.add("Item1");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linkedlist.add("Item5");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linkedlist.add("Item3");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linkedlist.add("Item6");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linkedlist.add("Item2");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/*Display Linked List Content*/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System.out.println("Linked List Content: " +linkedlist);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/*Add First and Last Element*/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linkedlist.addFirst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("First Item");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linkedlist.addLast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("Last Item");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System.out.println("LinkedList Content after addition: " +linkedlist);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/*This is how to get and set Values*/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Object firstvar =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linkedlist.get(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System.out.println("First element: " +firstvar);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linkedlist.set(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0, "Changed first item");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Object firstvar2 =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linkedlist.get(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System.out.println("First element after update by set method: " +firstvar2);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/*Remove first and last element*/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linkedlist.removeFirst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linkedlist.removeLast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System.out.println("LinkedList after deletion of first and last element: "   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+linkedlist);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/* Add to a Position and remove from a position*/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linkedlist.add(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0, "Newly added item");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linkedlist.remove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(2);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System.out.println("Final Content: " +linkedlist);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C157ED" w:rsidRPr="00C157ED" w:rsidRDefault="00C157ED" w:rsidP="00A9172E">
      <w:pPr>
        <w:pStyle w:val="PreformattedText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>Result: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Linked List Content: [Item1, Item5, Item3, Item6, Item2]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LinkedList Content after addition: [First Item, Item1, Item5, Item3, Item6, Item2, Last Item]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First element: First Item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First element after update by set method: Changed first item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LinkedList after deletion of first and last element: [Item1, Item5, Item3, Item6, Item2]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Final Content: [Newly added item, Item1, Item3, Item6, Item2]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>b) STACKS: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package stacks;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class MyStack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private int maxSize;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private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long[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] stackArray;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private int top;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MyStack(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int s)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maxSize = s;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stackArray = new long[maxSize];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top = -1;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void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long j)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stackArray[++top] = j;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long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return stackArray[top--];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long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return stackArray[top];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boolean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isEmpty(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return (top == -1);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boolean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isFull(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return (top == maxSize - 1);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public static void main(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] args)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MyStack theStack = new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MyStack(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10);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theStack.push(10);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theStack.push(20);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theStack.push(30);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theStack.push(40);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theStack.push(50);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while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(!theStack.isEmpty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())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   long value =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theStack.pop(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   System.out.print(value);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   System.out.print(" ")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 System.out.println(""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 xml:space="preserve">);   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Result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50 40 30 20 10</w:t>
      </w:r>
    </w:p>
    <w:p w:rsidR="00A9172E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>c) QUEUES: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package queues;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import java.util.*;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class GenQueue&lt;E&gt;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private LinkedList&lt;E&gt; list = new LinkedList&lt;E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enqueue(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E item)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list.addLast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(item);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list.poll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boolean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hasItems(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{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return !list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.isEmpty();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int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size(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return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list.size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();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void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addItems(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GenQueue&lt;? extends E&gt; q)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while 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q.hasItems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())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list.addLast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(q.dequeue());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class GenQueueTest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public static void main(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] args)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GenQueue&lt;Employee&gt; empList; empList = new GenQueue&lt;Employee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GenQueue&lt;HourlyEmployee&gt; hList;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hList = new GenQueue&lt;HourlyEmployee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hList.enqueue(new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HourlyEmployee( "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Trump", "Donald"));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hList.enqueue(new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HourlyEmployee( "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Gates", "Bill"));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hList.enqueue(new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HourlyEmployee( "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Forbes", "Steve"));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empList.addItems(hList); 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while (empList.hasItems())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Employee emp = empList.dequeue();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System.out.println(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emp.firstName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+ " " + emp.lastName);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ab/>
        <w:t xml:space="preserve">}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class Employee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String lastName;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public String firstName;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} 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Employee(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String last, String first)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this.lastName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= last; 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this.firstName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= first;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String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toString(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return firstName + " " + lastName;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}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class HourlyEmployee extends Employee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public double hourlyRate;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public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HourlyEmployee(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String last, String first)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super(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last, first);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>d) SETS: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package sets;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import java.util.*;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class SetDemo 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public static void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String args[]) {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int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count[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] = {34, 22,10,60,30,22};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Set&lt;Integer&gt; set = new HashSet&lt;Integer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try{</w:t>
      </w:r>
      <w:proofErr w:type="gramEnd"/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int i = 0; i&lt;5; i++){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set.add(count[i]);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System.out.println(set);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TreeSet sortedSet = new TreeSet&lt;Integer&gt;(set);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System.out.println("The sorted list is:");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System.out.println(sortedSet);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System.out.println("The First element of the set is: "+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             (Integer)sortedSet.first());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System.out.println("The last element of the set is: "+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           (Integer)sortedSet.last());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catch(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Exception e){}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>e) MAPS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package maps;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java.awt.Color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.HashMap;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.Map;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java.util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.Set;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/**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This program demonstrates a map that maps names to colors.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*/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class MapDemo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public static void main(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] args)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Map&lt;String, Color&gt; favoriteColors = new HashMap&lt;String, Color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favoriteColors.put(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"Juliet", Color.BLUE);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favoriteColors.put(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"Romeo", Color.GREEN);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favoriteColors.put(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"Adam", Color.RED);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favoriteColors.put(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"Eve", Color.BLUE);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// Print all keys and values in the map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Set&lt;String&gt; keySet = favoriteColors.keySet();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for (String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key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keySet)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{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Color value = favoriteColors.get(key);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System.out.println(key +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"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" + value);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}</w:t>
      </w:r>
    </w:p>
    <w:p w:rsidR="00A9172E" w:rsidRPr="00C157ED" w:rsidRDefault="00A9172E" w:rsidP="00A9172E">
      <w:pPr>
        <w:pStyle w:val="PreformattedText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}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Week 3, 4: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(i)Perform setting up and Installing Hadoop in its three operating modes: </w:t>
      </w:r>
    </w:p>
    <w:p w:rsidR="00A9172E" w:rsidRPr="00C157ED" w:rsidRDefault="00A9172E" w:rsidP="00A9172E">
      <w:pPr>
        <w:widowControl w:val="0"/>
        <w:numPr>
          <w:ilvl w:val="0"/>
          <w:numId w:val="8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Standalone, </w:t>
      </w:r>
    </w:p>
    <w:p w:rsidR="00A9172E" w:rsidRPr="00C157ED" w:rsidRDefault="00A9172E" w:rsidP="00A9172E">
      <w:pPr>
        <w:widowControl w:val="0"/>
        <w:numPr>
          <w:ilvl w:val="0"/>
          <w:numId w:val="8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Pseudo distributed, </w:t>
      </w:r>
    </w:p>
    <w:p w:rsidR="00A9172E" w:rsidRPr="00C157ED" w:rsidRDefault="00A9172E" w:rsidP="00A9172E">
      <w:pPr>
        <w:widowControl w:val="0"/>
        <w:numPr>
          <w:ilvl w:val="0"/>
          <w:numId w:val="8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Fully distributed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HADOOP INSTALLATION -STANDALONE MODE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After downloading Hadoop in your system, by default, it is configured in a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standalone mode and can be run as a single java process.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To install hadoop first we need to install java.</w:t>
      </w:r>
    </w:p>
    <w:p w:rsidR="00A9172E" w:rsidRPr="00C157ED" w:rsidRDefault="00A9172E" w:rsidP="00A9172E">
      <w:pPr>
        <w:widowControl w:val="0"/>
        <w:numPr>
          <w:ilvl w:val="0"/>
          <w:numId w:val="9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JAVA INSTALLATION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Step1:     </w:t>
      </w:r>
      <w:r w:rsidRPr="00C157ED">
        <w:rPr>
          <w:rFonts w:ascii="Times New Roman" w:hAnsi="Times New Roman" w:cs="Times New Roman"/>
          <w:sz w:val="24"/>
          <w:szCs w:val="24"/>
        </w:rPr>
        <w:t xml:space="preserve">Place software into system Downloads folder.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  i.hadoop-2.7.2.tar.gz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    ii.jdk-8u77-linux-i586.tar.gz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2:   </w:t>
      </w:r>
      <w:r w:rsidRPr="00C157ED">
        <w:rPr>
          <w:rFonts w:ascii="Times New Roman" w:hAnsi="Times New Roman" w:cs="Times New Roman"/>
          <w:sz w:val="24"/>
          <w:szCs w:val="24"/>
        </w:rPr>
        <w:t xml:space="preserve">Extract files in Downloads folder and rename hadoop2.7.2 as hadoop.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C157ED">
        <w:rPr>
          <w:rFonts w:ascii="Times New Roman" w:hAnsi="Times New Roman" w:cs="Times New Roman"/>
          <w:sz w:val="24"/>
          <w:szCs w:val="24"/>
        </w:rPr>
        <w:t xml:space="preserve">Updating ubuntu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 :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C157ED">
        <w:rPr>
          <w:rFonts w:ascii="Times New Roman" w:hAnsi="Times New Roman" w:cs="Times New Roman"/>
          <w:sz w:val="24"/>
          <w:szCs w:val="24"/>
        </w:rPr>
        <w:t xml:space="preserve">user@user-Thinkceter-E73:- $ sudo apt update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4</w:t>
      </w:r>
      <w:r w:rsidRPr="00C157ED">
        <w:rPr>
          <w:rFonts w:ascii="Times New Roman" w:hAnsi="Times New Roman" w:cs="Times New Roman"/>
          <w:sz w:val="24"/>
          <w:szCs w:val="24"/>
        </w:rPr>
        <w:t xml:space="preserve">: Installing Openssh server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        syntax:</w:t>
      </w:r>
      <w:r w:rsidRPr="00C157ED">
        <w:rPr>
          <w:rFonts w:ascii="Times New Roman" w:hAnsi="Times New Roman" w:cs="Times New Roman"/>
          <w:sz w:val="24"/>
          <w:szCs w:val="24"/>
        </w:rPr>
        <w:t>user@user-Thinkceter-E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73:-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$ sudo apt-get install openssh-server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Step5:</w:t>
      </w:r>
      <w:r w:rsidRPr="00C157ED">
        <w:rPr>
          <w:rFonts w:ascii="Times New Roman" w:hAnsi="Times New Roman" w:cs="Times New Roman"/>
          <w:sz w:val="24"/>
          <w:szCs w:val="24"/>
        </w:rPr>
        <w:t xml:space="preserve"> Enter password in terminal.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1321435"/>
            <wp:effectExtent l="19050" t="0" r="0" b="0"/>
            <wp:wrapSquare wrapText="largest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3214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6:</w:t>
      </w:r>
      <w:r w:rsidRPr="00C157ED">
        <w:rPr>
          <w:rFonts w:ascii="Times New Roman" w:hAnsi="Times New Roman" w:cs="Times New Roman"/>
          <w:sz w:val="24"/>
          <w:szCs w:val="24"/>
        </w:rPr>
        <w:t xml:space="preserve">   Follow the instructions prompted.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7:   </w:t>
      </w:r>
      <w:r w:rsidRPr="00C157ED">
        <w:rPr>
          <w:rFonts w:ascii="Times New Roman" w:hAnsi="Times New Roman" w:cs="Times New Roman"/>
          <w:sz w:val="24"/>
          <w:szCs w:val="24"/>
        </w:rPr>
        <w:t xml:space="preserve">To check local host connection type ssh localhost in terminal.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syntax:  </w:t>
      </w:r>
      <w:r w:rsidRPr="00C157ED">
        <w:rPr>
          <w:rFonts w:ascii="Times New Roman" w:hAnsi="Times New Roman" w:cs="Times New Roman"/>
          <w:sz w:val="24"/>
          <w:szCs w:val="24"/>
        </w:rPr>
        <w:t>user@user-Thinkceter-E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73:-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$ssh localhost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8</w:t>
      </w:r>
      <w:r w:rsidRPr="00C157ED">
        <w:rPr>
          <w:rFonts w:ascii="Times New Roman" w:hAnsi="Times New Roman" w:cs="Times New Roman"/>
          <w:sz w:val="24"/>
          <w:szCs w:val="24"/>
        </w:rPr>
        <w:t>:   After connecting to local host type exit.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962015" cy="970915"/>
            <wp:effectExtent l="19050" t="0" r="635" b="0"/>
            <wp:wrapSquare wrapText="largest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9709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9:</w:t>
      </w:r>
      <w:r w:rsidRPr="00C157ED">
        <w:rPr>
          <w:rFonts w:ascii="Times New Roman" w:hAnsi="Times New Roman" w:cs="Times New Roman"/>
          <w:sz w:val="24"/>
          <w:szCs w:val="24"/>
        </w:rPr>
        <w:t xml:space="preserve">   open bashrc file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          syntax</w:t>
      </w:r>
      <w:r w:rsidRPr="00C157ED">
        <w:rPr>
          <w:rFonts w:ascii="Times New Roman" w:hAnsi="Times New Roman" w:cs="Times New Roman"/>
          <w:sz w:val="24"/>
          <w:szCs w:val="24"/>
        </w:rPr>
        <w:t>:user@user-Thinkceter-E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73:-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$sudo gedit .bashrc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10:   </w:t>
      </w:r>
      <w:r w:rsidRPr="00C157ED">
        <w:rPr>
          <w:rFonts w:ascii="Times New Roman" w:hAnsi="Times New Roman" w:cs="Times New Roman"/>
          <w:sz w:val="24"/>
          <w:szCs w:val="24"/>
        </w:rPr>
        <w:t xml:space="preserve">Add these two lines to the end of the above file.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rPr>
          <w:trHeight w:val="960"/>
        </w:trPr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export JAVA_HOME=/home/user/Downloads/jdk1.8.0_77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export PATH=$PATH:$JAVA_HOME/bin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11</w:t>
      </w:r>
      <w:r w:rsidRPr="00C157ED">
        <w:rPr>
          <w:rFonts w:ascii="Times New Roman" w:hAnsi="Times New Roman" w:cs="Times New Roman"/>
          <w:sz w:val="24"/>
          <w:szCs w:val="24"/>
        </w:rPr>
        <w:t xml:space="preserve">: Now apply all the changes into the current running system.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Close terminal. And open again or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user@user-Thinkceter-E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73:-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$ source ~/.bashrc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12</w:t>
      </w:r>
      <w:r w:rsidRPr="00C157E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For verification of java path type echo $java_home in it.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1577340"/>
            <wp:effectExtent l="19050" t="0" r="0" b="0"/>
            <wp:wrapSquare wrapText="largest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773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widowControl w:val="0"/>
        <w:numPr>
          <w:ilvl w:val="0"/>
          <w:numId w:val="10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HADOOP INSTALLATION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13</w:t>
      </w:r>
      <w:r w:rsidRPr="00C157ED">
        <w:rPr>
          <w:rFonts w:ascii="Times New Roman" w:hAnsi="Times New Roman" w:cs="Times New Roman"/>
          <w:sz w:val="24"/>
          <w:szCs w:val="24"/>
        </w:rPr>
        <w:t xml:space="preserve">: Open hadoop/etc/hadoop/hadoop-env.sh file and add this line at the end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of the file.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export JAVA_HOME=/home/user/Downloads/jdk1.8.0_77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save and exit.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14:</w:t>
      </w:r>
      <w:r w:rsidRPr="00C157ED">
        <w:rPr>
          <w:rFonts w:ascii="Times New Roman" w:hAnsi="Times New Roman" w:cs="Times New Roman"/>
          <w:sz w:val="24"/>
          <w:szCs w:val="24"/>
        </w:rPr>
        <w:t xml:space="preserve"> open bash rc file using the following command.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user@user-Thinkceter-E73:- $ sudo  gedit .bashrc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br/>
        <w:t xml:space="preserve">At the end of the file add these two lines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export PATH=$PATH:/home/user/Downloads/hadoop/bin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export PATH=$PATH:/home/user/Downloads/hadoop/sbin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save and exit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15</w:t>
      </w:r>
      <w:r w:rsidRPr="00C157ED">
        <w:rPr>
          <w:rFonts w:ascii="Times New Roman" w:hAnsi="Times New Roman" w:cs="Times New Roman"/>
          <w:sz w:val="24"/>
          <w:szCs w:val="24"/>
        </w:rPr>
        <w:t xml:space="preserve">: Now close terminal and again open terminal.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for verification of hadoop installation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user@user-Thinkceter-E73:- $ hadoop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It will display with version.</w:t>
      </w:r>
    </w:p>
    <w:p w:rsidR="00A9172E" w:rsidRPr="00C157ED" w:rsidRDefault="00A9172E" w:rsidP="00A9172E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widowControl w:val="0"/>
        <w:numPr>
          <w:ilvl w:val="0"/>
          <w:numId w:val="11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-316230</wp:posOffset>
            </wp:positionV>
            <wp:extent cx="6119495" cy="3277235"/>
            <wp:effectExtent l="19050" t="0" r="0" b="0"/>
            <wp:wrapSquare wrapText="largest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77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EXECUTION OF WORDCOUNT PROGRAM IN STANDALONE MODE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16: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create directory and change to that directory and create two text files f1 and f2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Make sure that two files have some common words.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user@user-Thinkceter-E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73:-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mkdir input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user@user-Thinkceter-E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73:-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cd input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user@user-Thinkceter-E73:~/input$ vi f2.txt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lastRenderedPageBreak/>
        <w:t>f1.txt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user@user-Thinkceter-E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73:~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/input$ vi f1.txt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inception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requirements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analysis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development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implementation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testing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deployment </w:t>
            </w:r>
          </w:p>
        </w:tc>
      </w:tr>
    </w:tbl>
    <w:p w:rsidR="00C157ED" w:rsidRDefault="00C157ED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f2.txt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user@user-Thinkceter-E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73:~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/input$ vi f2.txt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inception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eloboration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elicitaion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implemenation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inception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development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tesing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17:</w:t>
      </w:r>
      <w:r w:rsidRPr="00C157ED">
        <w:rPr>
          <w:rFonts w:ascii="Times New Roman" w:hAnsi="Times New Roman" w:cs="Times New Roman"/>
          <w:sz w:val="24"/>
          <w:szCs w:val="24"/>
        </w:rPr>
        <w:t>Go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to home directory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154D12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A9172E" w:rsidRPr="00C157E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user@user-Thinkceter-E73</w:t>
              </w:r>
            </w:hyperlink>
            <w:r w:rsidR="00A9172E"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:- $   cd </w:t>
            </w:r>
            <w:r w:rsidR="00A9172E"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..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18</w:t>
      </w:r>
      <w:r w:rsidRPr="00C157ED">
        <w:rPr>
          <w:rFonts w:ascii="Times New Roman" w:hAnsi="Times New Roman" w:cs="Times New Roman"/>
          <w:sz w:val="24"/>
          <w:szCs w:val="24"/>
        </w:rPr>
        <w:t xml:space="preserve">: Now execute the wordcount program using the following command </w:t>
      </w:r>
    </w:p>
    <w:tbl>
      <w:tblPr>
        <w:tblW w:w="0" w:type="auto"/>
        <w:tblInd w:w="-17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0710"/>
      </w:tblGrid>
      <w:tr w:rsidR="00A9172E" w:rsidRPr="00C157ED" w:rsidTr="00C157ED">
        <w:tc>
          <w:tcPr>
            <w:tcW w:w="10710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hadoop  jar   /home/user/Downloads/hadoop/share/hadoop/mapreduce/hadoop- mapreduce-examples-2.7.2.jar wordcount  input  op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 xml:space="preserve">it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display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output as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154D12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A9172E" w:rsidRPr="00C157ED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user@user-Thinkceter-E73</w:t>
              </w:r>
            </w:hyperlink>
            <w:r w:rsidR="00A9172E" w:rsidRPr="00C157ED">
              <w:rPr>
                <w:rFonts w:ascii="Times New Roman" w:hAnsi="Times New Roman" w:cs="Times New Roman"/>
                <w:color w:val="FFFFFF"/>
                <w:sz w:val="24"/>
                <w:szCs w:val="24"/>
              </w:rPr>
              <w:t>:- $    cat    op/*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inception  3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requirements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analysis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design   1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development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implemenatation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deployment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testing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HADOOP INSTALLATION -PSEUDO DISTRIBUTION MODE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widowControl w:val="0"/>
        <w:numPr>
          <w:ilvl w:val="0"/>
          <w:numId w:val="12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It is a distributed simulation on single machine. </w:t>
      </w:r>
    </w:p>
    <w:p w:rsidR="00A9172E" w:rsidRPr="00C157ED" w:rsidRDefault="00A9172E" w:rsidP="00A9172E">
      <w:pPr>
        <w:widowControl w:val="0"/>
        <w:numPr>
          <w:ilvl w:val="0"/>
          <w:numId w:val="12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This mode is useful for development.</w:t>
      </w:r>
    </w:p>
    <w:p w:rsidR="00A9172E" w:rsidRPr="00C157ED" w:rsidRDefault="00A9172E" w:rsidP="00A9172E">
      <w:pPr>
        <w:widowControl w:val="0"/>
        <w:numPr>
          <w:ilvl w:val="0"/>
          <w:numId w:val="12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Each Hadoop daemon such as hdfs, yarn, MapReduce etc., will run as a separate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java process.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Steps for Hadoop installation in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Pseduo  Distributed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Mode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1. Download JAVA Software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2. Download HADDOP Software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3. install java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4. Install ssh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5. set up ssh certificate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6. installl hadoop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7. configure hadoop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a)bashrc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b)haddop-env.sh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 xml:space="preserve">c)core-site.xml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d)hdfs-site.xml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e)mapred-site.xml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.template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8. Format hadoop Filesystem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9. Start hadoop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10. Testing / running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11. Stopping hadoop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</w:t>
      </w:r>
      <w:r w:rsidRPr="00C157ED">
        <w:rPr>
          <w:rFonts w:ascii="Times New Roman" w:hAnsi="Times New Roman" w:cs="Times New Roman"/>
          <w:sz w:val="24"/>
          <w:szCs w:val="24"/>
        </w:rPr>
        <w:t xml:space="preserve"> Downloading java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Hyperlink: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http://www.oracle.com/technetwork/j ava/javase/downloads/jdk8-downloads-2133151.html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File name:</w:t>
      </w:r>
      <w:r w:rsidRPr="00C157ED">
        <w:rPr>
          <w:rFonts w:ascii="Times New Roman" w:hAnsi="Times New Roman" w:cs="Times New Roman"/>
          <w:sz w:val="24"/>
          <w:szCs w:val="24"/>
        </w:rPr>
        <w:t xml:space="preserve"> jdk-8u77-linux-i586.tar.gz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2:</w:t>
      </w:r>
      <w:r w:rsidRPr="00C157ED">
        <w:rPr>
          <w:rFonts w:ascii="Times New Roman" w:hAnsi="Times New Roman" w:cs="Times New Roman"/>
          <w:sz w:val="24"/>
          <w:szCs w:val="24"/>
        </w:rPr>
        <w:t xml:space="preserve"> Downloding Hadoop software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Hyperlink: </w:t>
      </w:r>
    </w:p>
    <w:p w:rsidR="00A9172E" w:rsidRPr="00C157ED" w:rsidRDefault="00154D12" w:rsidP="00A9172E">
      <w:pPr>
        <w:rPr>
          <w:rFonts w:ascii="Times New Roman" w:hAnsi="Times New Roman" w:cs="Times New Roman"/>
          <w:sz w:val="24"/>
          <w:szCs w:val="24"/>
        </w:rPr>
      </w:pPr>
      <w:hyperlink r:id="rId16" w:history="1">
        <w:r w:rsidR="00A9172E" w:rsidRPr="00C157ED">
          <w:rPr>
            <w:rStyle w:val="Hyperlink"/>
            <w:rFonts w:ascii="Times New Roman" w:hAnsi="Times New Roman" w:cs="Times New Roman"/>
            <w:color w:val="000000"/>
            <w:sz w:val="24"/>
            <w:szCs w:val="24"/>
          </w:rPr>
          <w:t>https://hadoop.apache.org/docs/stable/had</w:t>
        </w:r>
      </w:hyperlink>
      <w:r w:rsidR="00A9172E" w:rsidRPr="00C157ED">
        <w:rPr>
          <w:rFonts w:ascii="Times New Roman" w:hAnsi="Times New Roman" w:cs="Times New Roman"/>
          <w:sz w:val="24"/>
          <w:szCs w:val="24"/>
        </w:rPr>
        <w:t xml:space="preserve"> oop-project-dist/hadoop- common/SingleCluster.html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(or)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Hyperlink: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http://www.apache.org/dyn/closer.cgi/hado op/common /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FILE NAME:</w:t>
      </w:r>
      <w:r w:rsidRPr="00C157ED">
        <w:rPr>
          <w:rFonts w:ascii="Times New Roman" w:hAnsi="Times New Roman" w:cs="Times New Roman"/>
          <w:sz w:val="24"/>
          <w:szCs w:val="24"/>
        </w:rPr>
        <w:t xml:space="preserve"> hadoop-2.7.2.tar.gz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157E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 INSTALLING JAVA </w:t>
      </w:r>
    </w:p>
    <w:p w:rsidR="00A9172E" w:rsidRPr="00C157ED" w:rsidRDefault="00A9172E" w:rsidP="00A9172E">
      <w:pPr>
        <w:widowControl w:val="0"/>
        <w:numPr>
          <w:ilvl w:val="0"/>
          <w:numId w:val="13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Extract jre file in to DOWNLOADS folder </w:t>
      </w:r>
    </w:p>
    <w:p w:rsidR="00A9172E" w:rsidRPr="00C157ED" w:rsidRDefault="00A9172E" w:rsidP="00A9172E">
      <w:pPr>
        <w:widowControl w:val="0"/>
        <w:numPr>
          <w:ilvl w:val="0"/>
          <w:numId w:val="13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Add the below 2 lines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to .bashrc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file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export  JAVA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_HOME=/home/user/Downloads/jdk1.8.0_77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export   PATH=$PATH:$JAVA_HOME/bin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C157ED">
        <w:rPr>
          <w:rFonts w:ascii="Times New Roman" w:hAnsi="Times New Roman" w:cs="Times New Roman"/>
          <w:sz w:val="24"/>
          <w:szCs w:val="24"/>
        </w:rPr>
        <w:t xml:space="preserve"> :installing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SSH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At  Prompt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type the below command  to install ssh server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user@user-Thinkceter-E73:- $ sudo apt-get install openssh-server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C157ED">
        <w:rPr>
          <w:rFonts w:ascii="Times New Roman" w:hAnsi="Times New Roman" w:cs="Times New Roman"/>
          <w:sz w:val="24"/>
          <w:szCs w:val="24"/>
        </w:rPr>
        <w:t xml:space="preserve"> :set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up ssh certificate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To generate key for secured data transmission at $ prompt type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ssh-keygen -t  rsa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copy the generated key into authorized keys.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$cat /home/user/.ssh/id_rsa.pub &gt;&gt; /home/user/.ssh/authorized_keys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C157E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Install hadoop</w:t>
      </w:r>
    </w:p>
    <w:p w:rsidR="00A9172E" w:rsidRPr="00C157ED" w:rsidRDefault="00A9172E" w:rsidP="00A9172E">
      <w:pPr>
        <w:widowControl w:val="0"/>
        <w:numPr>
          <w:ilvl w:val="0"/>
          <w:numId w:val="14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Extract Hadoop zip file in to DOWNLOADS folder and rename it as hadoop </w:t>
      </w:r>
    </w:p>
    <w:p w:rsidR="00A9172E" w:rsidRPr="00C157ED" w:rsidRDefault="00A9172E" w:rsidP="00A9172E">
      <w:pPr>
        <w:widowControl w:val="0"/>
        <w:numPr>
          <w:ilvl w:val="0"/>
          <w:numId w:val="14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Add the below 3 lines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to .bashrc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file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HADOOP_HOME=/home/user/Downloads/hadoop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export PATH=$PATH:/home/user/Downloads/hadoop/bin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export PATH=$PATH:/home/user/Downloads/hadoop/sbin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C157ED">
        <w:rPr>
          <w:rFonts w:ascii="Times New Roman" w:hAnsi="Times New Roman" w:cs="Times New Roman"/>
          <w:sz w:val="24"/>
          <w:szCs w:val="24"/>
        </w:rPr>
        <w:t xml:space="preserve"> :Configure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hadoop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The 3 important configurations file are </w:t>
      </w:r>
    </w:p>
    <w:p w:rsidR="00A9172E" w:rsidRPr="00C157ED" w:rsidRDefault="00A9172E" w:rsidP="00A9172E">
      <w:pPr>
        <w:widowControl w:val="0"/>
        <w:numPr>
          <w:ilvl w:val="0"/>
          <w:numId w:val="15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Core-site.xml </w:t>
      </w:r>
    </w:p>
    <w:p w:rsidR="00A9172E" w:rsidRPr="00C157ED" w:rsidRDefault="00A9172E" w:rsidP="00A9172E">
      <w:pPr>
        <w:widowControl w:val="0"/>
        <w:numPr>
          <w:ilvl w:val="0"/>
          <w:numId w:val="15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Hdfs-site.xml </w:t>
      </w:r>
    </w:p>
    <w:p w:rsidR="00A9172E" w:rsidRPr="00C157ED" w:rsidRDefault="00A9172E" w:rsidP="00A9172E">
      <w:pPr>
        <w:widowControl w:val="0"/>
        <w:numPr>
          <w:ilvl w:val="0"/>
          <w:numId w:val="15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Mapred-site.xml are compulsory for pseudo distributive mode of installation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and </w:t>
      </w:r>
    </w:p>
    <w:p w:rsidR="00A9172E" w:rsidRPr="00C157ED" w:rsidRDefault="00A9172E" w:rsidP="00A9172E">
      <w:pPr>
        <w:widowControl w:val="0"/>
        <w:numPr>
          <w:ilvl w:val="0"/>
          <w:numId w:val="16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Hadoop-env.sh is optional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NOTE</w:t>
      </w:r>
      <w:r w:rsidRPr="00C157ED">
        <w:rPr>
          <w:rFonts w:ascii="Times New Roman" w:hAnsi="Times New Roman" w:cs="Times New Roman"/>
          <w:sz w:val="24"/>
          <w:szCs w:val="24"/>
        </w:rPr>
        <w:t>: all these files resides in Hadoop/etc/hadoop folder.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7a)</w:t>
      </w:r>
      <w:r w:rsidRPr="00C157ED">
        <w:rPr>
          <w:rFonts w:ascii="Times New Roman" w:hAnsi="Times New Roman" w:cs="Times New Roman"/>
          <w:sz w:val="24"/>
          <w:szCs w:val="24"/>
        </w:rPr>
        <w:t xml:space="preserve"> configure hadoop-env.sh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Add these 2 lines at the end of the file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export HADOOP_HOME=/home/user/Downloads/Hadoop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export JAVA_HOME=/home/user/Downloads/jdk1.8.0_77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7 b</w:t>
      </w:r>
      <w:r w:rsidRPr="00C157ED">
        <w:rPr>
          <w:rFonts w:ascii="Times New Roman" w:hAnsi="Times New Roman" w:cs="Times New Roman"/>
          <w:sz w:val="24"/>
          <w:szCs w:val="24"/>
        </w:rPr>
        <w:t xml:space="preserve">) configure coresite.xml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Open coresite.xml file and add these lines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&lt;configuration&gt;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&lt;property&gt;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&lt;name&gt;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fs.defaultFS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&lt;/name&gt;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&lt;value&gt;hdfs://localhost:9000&lt;/value&gt;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&lt;/property&gt;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&lt;property&gt; &lt;name&gt;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dfs.permissions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&lt;/name&gt;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&lt;value&gt;false&lt;/value&gt; &lt;/property&gt;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&lt;/configuration&gt;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Step  7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>c)</w:t>
      </w:r>
      <w:r w:rsidRPr="00C157ED">
        <w:rPr>
          <w:rFonts w:ascii="Times New Roman" w:hAnsi="Times New Roman" w:cs="Times New Roman"/>
          <w:sz w:val="24"/>
          <w:szCs w:val="24"/>
        </w:rPr>
        <w:t xml:space="preserve"> Configure hdfs-site.xml fie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Open hdfs-site.xml and type the following at the end of the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file .</w:t>
      </w:r>
      <w:proofErr w:type="gramEnd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&lt;configuration&gt;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&lt;property&gt; &lt;name&gt;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dfs.replication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&lt;/name&gt;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&lt;value&gt;1&lt;/value&gt;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&lt;/property&gt;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&lt;/configuration&gt;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Step  7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d) </w:t>
      </w:r>
      <w:r w:rsidRPr="00C157ED">
        <w:rPr>
          <w:rFonts w:ascii="Times New Roman" w:hAnsi="Times New Roman" w:cs="Times New Roman"/>
          <w:sz w:val="24"/>
          <w:szCs w:val="24"/>
        </w:rPr>
        <w:t xml:space="preserve">Configure mapred-site.xml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widowControl w:val="0"/>
        <w:numPr>
          <w:ilvl w:val="0"/>
          <w:numId w:val="17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In Hadoop/etc/Hadoop folder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mapred-site.xml.template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exist. </w:t>
      </w:r>
    </w:p>
    <w:p w:rsidR="00A9172E" w:rsidRPr="00C157ED" w:rsidRDefault="00A9172E" w:rsidP="00A9172E">
      <w:pPr>
        <w:widowControl w:val="0"/>
        <w:numPr>
          <w:ilvl w:val="0"/>
          <w:numId w:val="17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So rename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the  file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as mapred-site.xml </w:t>
      </w:r>
    </w:p>
    <w:p w:rsidR="00A9172E" w:rsidRPr="00C157ED" w:rsidRDefault="00A9172E" w:rsidP="00A9172E">
      <w:pPr>
        <w:widowControl w:val="0"/>
        <w:numPr>
          <w:ilvl w:val="0"/>
          <w:numId w:val="17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Now open the file and type the following at the end of the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file .</w:t>
      </w:r>
      <w:proofErr w:type="gramEnd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&lt;configuration&gt;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&lt;property&gt; &lt;name&gt;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mapred.job.tracker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&lt;/name&gt;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&lt;value&gt;localhost:9001&lt;/value&gt;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&lt;/property&gt;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&lt;/configuration&gt;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C157ED">
        <w:rPr>
          <w:rFonts w:ascii="Times New Roman" w:hAnsi="Times New Roman" w:cs="Times New Roman"/>
          <w:sz w:val="24"/>
          <w:szCs w:val="24"/>
        </w:rPr>
        <w:t xml:space="preserve"> :Format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hadoop Filesystem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syntax: </w:t>
            </w: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$ Hadoop namenode -format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9: </w:t>
      </w:r>
      <w:r w:rsidRPr="00C157ED">
        <w:rPr>
          <w:rFonts w:ascii="Times New Roman" w:hAnsi="Times New Roman" w:cs="Times New Roman"/>
          <w:sz w:val="24"/>
          <w:szCs w:val="24"/>
        </w:rPr>
        <w:t>Start hadoop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start-all.sh</w:t>
            </w:r>
          </w:p>
        </w:tc>
      </w:tr>
    </w:tbl>
    <w:p w:rsidR="00C157ED" w:rsidRDefault="00C157ED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157ED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Testing / running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Browse the web interface for the NameNode and the JobTracker.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By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default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they are available at: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NameNode - http://localhost:50070/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JobTracker - http://localhost:50030/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Resourcemanager- http://localhost:8088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11:</w:t>
      </w:r>
      <w:r w:rsidRPr="00C157ED">
        <w:rPr>
          <w:rFonts w:ascii="Times New Roman" w:hAnsi="Times New Roman" w:cs="Times New Roman"/>
          <w:sz w:val="24"/>
          <w:szCs w:val="24"/>
        </w:rPr>
        <w:t xml:space="preserve"> Stopping hadoop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$ stop-all.sh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widowControl w:val="0"/>
        <w:numPr>
          <w:ilvl w:val="0"/>
          <w:numId w:val="11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Execution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Of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Wordcount Program In Pseudo Distributed Mode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1. Create directory on local file system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 $ mkdir input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2. Change into that directory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 $ cd input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3. Create a file with some data ie. List of student names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$ vi f1.txt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inception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requirements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analysis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design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development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implementation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testing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deployment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4. Create another file in same directory list of some other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names ,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repeat some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names from first file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$ vi f2.txt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inception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eloboration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elicitaion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implemenation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inception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development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tesing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5. Create directory on hdfs file system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$hadoop fs –mkdir /kits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6. Create another directory on hdfs file system in the above created directory.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$hadoop fs –mkdir /kits/input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7. Transfer local directory with two files into hdfs file system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 xml:space="preserve">$ hdfs fs –put /home/user/input/f1 /kits/input/f1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hdfs fs –put /home/user/input/f2 /kits/input/f2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8. Run wordcount program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$ hadoop jar /home/user/Downloads/hadoop/share/hadoop/mapreduce/hadoop-mapreduce- examples-2.7.2.jar    wordcount /kits/input /kits/output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9. Transfer out put directory from hdfs to local files system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$hdfs fs –get /kits/output    /home/user/output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10. Display the out put.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Command: $ cat /home/user/output/.*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inception  3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requirements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analysis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design   1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development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implemenatation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deployment  1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testing  2</w:t>
            </w:r>
            <w:proofErr w:type="gramEnd"/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color w:val="FFFFFF"/>
                <w:sz w:val="24"/>
                <w:szCs w:val="24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C157ED" w:rsidRDefault="00C157ED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C157ED" w:rsidRPr="00C157ED" w:rsidRDefault="00C157ED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Week 5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3. Implement the following file management tasks in Hadoop</w:t>
      </w:r>
    </w:p>
    <w:p w:rsidR="00A9172E" w:rsidRPr="00C157ED" w:rsidRDefault="00A9172E" w:rsidP="00A9172E">
      <w:pPr>
        <w:widowControl w:val="0"/>
        <w:numPr>
          <w:ilvl w:val="0"/>
          <w:numId w:val="18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Adding files and directories </w:t>
      </w:r>
    </w:p>
    <w:p w:rsidR="00A9172E" w:rsidRPr="00C157ED" w:rsidRDefault="00A9172E" w:rsidP="00A9172E">
      <w:pPr>
        <w:widowControl w:val="0"/>
        <w:numPr>
          <w:ilvl w:val="0"/>
          <w:numId w:val="18"/>
        </w:numPr>
        <w:suppressAutoHyphens/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Retrieving files </w:t>
      </w:r>
    </w:p>
    <w:p w:rsidR="00A9172E" w:rsidRPr="00C157ED" w:rsidRDefault="00A9172E" w:rsidP="00A9172E">
      <w:pPr>
        <w:widowControl w:val="0"/>
        <w:numPr>
          <w:ilvl w:val="0"/>
          <w:numId w:val="18"/>
        </w:numPr>
        <w:suppressAutoHyphens/>
        <w:spacing w:after="0"/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Deleting file</w:t>
      </w:r>
      <w:r w:rsidRPr="00C157ED">
        <w:rPr>
          <w:rFonts w:ascii="Times New Roman" w:hAnsi="Times New Roman" w:cs="Times New Roman"/>
          <w:sz w:val="24"/>
          <w:szCs w:val="24"/>
        </w:rPr>
        <w:t xml:space="preserve">s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i)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ADDING FILES AND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DIRECTORIES :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a) creation of directories and sub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directories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: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to create directory in hadoop file system /HDFS</w:t>
      </w:r>
      <w:r w:rsidRPr="00C157ED">
        <w:rPr>
          <w:rFonts w:ascii="Times New Roman" w:hAnsi="Times New Roman" w:cs="Times New Roman"/>
          <w:sz w:val="24"/>
          <w:szCs w:val="24"/>
        </w:rPr>
        <w:br/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$ hadoop fs -mkdir directory-name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$ hadoop fs -mkdir /kits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823970"/>
            <wp:effectExtent l="19050" t="0" r="0" b="0"/>
            <wp:wrapSquare wrapText="largest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create  sub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directory in hadoop file system /HDFS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$ hadoop fs -mkdir path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>nriit@nriit-Vostro-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>$ hadoop fs -mkdir /kits/cse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823970"/>
            <wp:effectExtent l="19050" t="0" r="0" b="0"/>
            <wp:wrapSquare wrapText="largest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To view directories created: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syantax: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>$ hadoop fs 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ls  path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>$hadoop fs -ls kits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Found 1 items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drwxr-xr-x   - nriit supergroup          0 2016-06-17 14:45 /kits/cse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Creation of files in HDFS/ hadoop file system: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we cannot directly create file in HDFS/hadoop file system.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For that we need to create files in local file system and then we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should  move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/copy those files from local file system to HDFS.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creating files in local file system: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we use </w:t>
      </w:r>
      <w:r w:rsidRPr="00C157ED">
        <w:rPr>
          <w:rFonts w:ascii="Times New Roman" w:hAnsi="Times New Roman" w:cs="Times New Roman"/>
          <w:i/>
          <w:iCs/>
          <w:sz w:val="24"/>
          <w:szCs w:val="24"/>
        </w:rPr>
        <w:t xml:space="preserve">gedit </w:t>
      </w:r>
      <w:r w:rsidRPr="00C157ED">
        <w:rPr>
          <w:rFonts w:ascii="Times New Roman" w:hAnsi="Times New Roman" w:cs="Times New Roman"/>
          <w:sz w:val="24"/>
          <w:szCs w:val="24"/>
        </w:rPr>
        <w:t xml:space="preserve">or </w:t>
      </w:r>
      <w:r w:rsidRPr="00C157ED">
        <w:rPr>
          <w:rFonts w:ascii="Times New Roman" w:hAnsi="Times New Roman" w:cs="Times New Roman"/>
          <w:i/>
          <w:iCs/>
          <w:sz w:val="24"/>
          <w:szCs w:val="24"/>
        </w:rPr>
        <w:t xml:space="preserve">vi editor </w:t>
      </w:r>
      <w:r w:rsidRPr="00C157ED">
        <w:rPr>
          <w:rFonts w:ascii="Times New Roman" w:hAnsi="Times New Roman" w:cs="Times New Roman"/>
          <w:sz w:val="24"/>
          <w:szCs w:val="24"/>
        </w:rPr>
        <w:t>to create file in Local File System.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 xml:space="preserve">gedit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filename  (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or) vi filename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gedit input.txt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vi input1.txt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To see the content of file: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</w:t>
      </w:r>
      <w:r w:rsidRPr="00C157ED">
        <w:rPr>
          <w:rFonts w:ascii="Times New Roman" w:hAnsi="Times New Roman" w:cs="Times New Roman"/>
          <w:b/>
          <w:sz w:val="24"/>
          <w:szCs w:val="24"/>
        </w:rPr>
        <w:t>cat input.txt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welcome to KITS engineering college.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Branches: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CSE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ECE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EEE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CIVIL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MECHANICAL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</w:t>
      </w:r>
      <w:r w:rsidRPr="00C157ED">
        <w:rPr>
          <w:rFonts w:ascii="Times New Roman" w:hAnsi="Times New Roman" w:cs="Times New Roman"/>
          <w:b/>
          <w:sz w:val="24"/>
          <w:szCs w:val="24"/>
        </w:rPr>
        <w:t xml:space="preserve">cat input1.txt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welcome to bigdata lab.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modules of hadoop: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hdfs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hbase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pig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>To view list of files in Local File System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Syntax: </w:t>
      </w:r>
      <w:r w:rsidRPr="00C157ED">
        <w:rPr>
          <w:rFonts w:ascii="Times New Roman" w:hAnsi="Times New Roman" w:cs="Times New Roman"/>
          <w:sz w:val="24"/>
          <w:szCs w:val="24"/>
        </w:rPr>
        <w:t xml:space="preserve">$ </w:t>
      </w:r>
      <w:r w:rsidRPr="00C157ED">
        <w:rPr>
          <w:rFonts w:ascii="Times New Roman" w:hAnsi="Times New Roman" w:cs="Times New Roman"/>
          <w:b/>
          <w:sz w:val="24"/>
          <w:szCs w:val="24"/>
        </w:rPr>
        <w:t>ls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Example: </w:t>
      </w: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ls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Desktop    dsjava            input1      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jhansi  Music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    Templates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Documents  examples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.desktop  input1.txt  jout    Pictures  Videos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Downloads  input             input.txt   kits    Public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Now, we have to copy/move files from local file system to HDFS.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There are two ways to copy/move files from local file system to HDFS.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i)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copyFromLocal: </w:t>
      </w:r>
      <w:r w:rsidRPr="00C157ED">
        <w:rPr>
          <w:rFonts w:ascii="Times New Roman" w:hAnsi="Times New Roman" w:cs="Times New Roman"/>
          <w:sz w:val="24"/>
          <w:szCs w:val="24"/>
        </w:rPr>
        <w:t>This command copies files from Local File System to HDFS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>$</w:t>
      </w:r>
      <w:r w:rsidRPr="00C157ED">
        <w:rPr>
          <w:rFonts w:ascii="Times New Roman" w:hAnsi="Times New Roman" w:cs="Times New Roman"/>
          <w:sz w:val="24"/>
          <w:szCs w:val="24"/>
        </w:rPr>
        <w:t>hadoop fs -copyFromLocal     &lt;localsystempath&gt;    &lt;HDFSPath&gt;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</w:t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hadoop fs -copyFromLocal /home/nriit/input.txt /kits/cse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612515"/>
            <wp:effectExtent l="19050" t="0" r="0" b="0"/>
            <wp:wrapSquare wrapText="largest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125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sz w:val="24"/>
          <w:szCs w:val="24"/>
        </w:rPr>
        <w:t xml:space="preserve">ii)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put: </w:t>
      </w:r>
      <w:r w:rsidRPr="00C157ED">
        <w:rPr>
          <w:rFonts w:ascii="Times New Roman" w:hAnsi="Times New Roman" w:cs="Times New Roman"/>
          <w:sz w:val="24"/>
          <w:szCs w:val="24"/>
        </w:rPr>
        <w:t>This command is also used to copy file from Local File System to HDFS.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>$</w:t>
      </w:r>
      <w:r w:rsidRPr="00C157ED">
        <w:rPr>
          <w:rFonts w:ascii="Times New Roman" w:hAnsi="Times New Roman" w:cs="Times New Roman"/>
          <w:sz w:val="24"/>
          <w:szCs w:val="24"/>
        </w:rPr>
        <w:t>hadoop fs -put     &lt;localsystempath&gt;    &lt;HDFSPath&gt;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</w:t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hadoop fs -put /home/nriit/input1.txt /kits/cse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081655"/>
            <wp:effectExtent l="19050" t="0" r="0" b="0"/>
            <wp:wrapSquare wrapText="largest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816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To view files in HDFS: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Example: 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hadoop fs -ls -R /kits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000000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drwxr-xr-x   - nriit supergroup          0 2016-06-17 15:27 /kits/cse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-rw-r--r--   1 nriit supergroup          0 2016-06-17 15:21 /kits/cse/input.txt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-rw-r--r--   1 nriit supergroup         78 2016-06-17 15:27 /kits/cse/input1.txt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ii) RETRIEVING FILES FROM HDFS: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there are two ways to retrieve files from HDFS to Local File System.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copyToLocal:  </w:t>
      </w:r>
      <w:r w:rsidRPr="00C157ED">
        <w:rPr>
          <w:rFonts w:ascii="Times New Roman" w:hAnsi="Times New Roman" w:cs="Times New Roman"/>
          <w:sz w:val="24"/>
          <w:szCs w:val="24"/>
        </w:rPr>
        <w:t>This command is used to copy files from HDFS to LFS.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hadoop fs -copyToLocal &lt;HDFS Path&gt;   &lt;LFS Path&gt;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hadoop fs -copyToLocal /kits/cse/input.txt /home/nriit/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$ ls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Desktop    dsjava            input1     jout   Pictures   Videos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Documents  examples</w:t>
            </w:r>
            <w:proofErr w:type="gramEnd"/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.desktop  input.txt  kits   Public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Downloads  input             jhansi     Music  Templates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Get: </w:t>
      </w:r>
      <w:r w:rsidRPr="00C157ED">
        <w:rPr>
          <w:rFonts w:ascii="Times New Roman" w:hAnsi="Times New Roman" w:cs="Times New Roman"/>
          <w:sz w:val="24"/>
          <w:szCs w:val="24"/>
        </w:rPr>
        <w:t>This command is used to copy files from HDFS to LFS.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hadoop fs -get &lt;HDFS Path&gt;   &lt;LFS Path&gt;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hadoop fs -get /kits/cse/input1.txt    /home/nriit/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$ ls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hd w:val="clear" w:color="auto" w:fill="000000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Desktop    dsjava            input1      </w:t>
            </w:r>
            <w:proofErr w:type="gramStart"/>
            <w:r w:rsidRPr="00C157ED">
              <w:rPr>
                <w:rFonts w:ascii="Times New Roman" w:hAnsi="Times New Roman" w:cs="Times New Roman"/>
              </w:rPr>
              <w:t>jhansi  Music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     Templates </w:t>
            </w:r>
          </w:p>
          <w:p w:rsidR="00A9172E" w:rsidRPr="00C157ED" w:rsidRDefault="00A9172E" w:rsidP="00C157ED">
            <w:pPr>
              <w:pStyle w:val="TableContents"/>
              <w:shd w:val="clear" w:color="auto" w:fill="000000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Documents  examples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.desktop  input1.txt  jout    Pictures  Videos </w:t>
            </w:r>
          </w:p>
          <w:p w:rsidR="00A9172E" w:rsidRPr="00C157ED" w:rsidRDefault="00A9172E" w:rsidP="00C157ED">
            <w:pPr>
              <w:pStyle w:val="TableContents"/>
              <w:shd w:val="clear" w:color="auto" w:fill="000000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Downloads  input             input.txt   kits    Public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iii) DELETING FILES: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To delete file in HDFS: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$hadoop fs -rm filepath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$ hadoop fs -rm /kits/cse/input.txt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Deletion interval = 0 minutes, Emptier interval = 0 minutes.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Deleted /kits/cse/input.txt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To delete directories in HDFS: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$hadoop fs -rmr directorypath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>Example: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  <w:t>nriit@nriit-Vostro-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1500:~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$ hadoop fs -rmr /kits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hd w:val="clear" w:color="auto" w:fill="000000"/>
              <w:spacing w:line="276" w:lineRule="auto"/>
              <w:rPr>
                <w:rFonts w:ascii="Times New Roman" w:hAnsi="Times New Roman" w:cs="Times New Roman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Deletion interval = 0 minutes, Emptier interval = 0 minutes. </w:t>
            </w:r>
          </w:p>
          <w:p w:rsidR="00A9172E" w:rsidRPr="00C157ED" w:rsidRDefault="00A9172E" w:rsidP="00C157ED">
            <w:pPr>
              <w:shd w:val="clear" w:color="auto" w:fill="000000"/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Deleted /kits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Week 6: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4. Run a basic Word Count Map Reduce program to understand Map Reduce Paradigm.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>Open Eclipse IDE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Step2:  </w:t>
      </w:r>
      <w:r w:rsidRPr="00C157ED">
        <w:rPr>
          <w:rFonts w:ascii="Times New Roman" w:hAnsi="Times New Roman" w:cs="Times New Roman"/>
          <w:sz w:val="24"/>
          <w:szCs w:val="24"/>
        </w:rPr>
        <w:t>Select New--&gt; Java Project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Give the project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wordcount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 project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wordcount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project explorer.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98160" cy="3246755"/>
            <wp:effectExtent l="19050" t="0" r="2540" b="0"/>
            <wp:wrapSquare wrapText="largest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32467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C157ED">
        <w:rPr>
          <w:rFonts w:ascii="Times New Roman" w:hAnsi="Times New Roman" w:cs="Times New Roman"/>
          <w:sz w:val="24"/>
          <w:szCs w:val="24"/>
        </w:rPr>
        <w:t xml:space="preserve">Right click on the project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wordcount 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goto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New --&gt; class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715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826760" cy="3044825"/>
            <wp:effectExtent l="19050" t="0" r="2540" b="0"/>
            <wp:wrapSquare wrapText="largest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0448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C157ED">
        <w:rPr>
          <w:rFonts w:ascii="Times New Roman" w:hAnsi="Times New Roman" w:cs="Times New Roman"/>
          <w:sz w:val="24"/>
          <w:szCs w:val="24"/>
        </w:rPr>
        <w:t xml:space="preserve">Specify the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WordCountJob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A class with the name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WordCounjJob.java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under  the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path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wordcount/src/wordcount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WordCountJob.java: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.hadoop.conf.Configuration;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.hadoop.fs.Path;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.hadoop.mapreduce.Job;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org.apache.hadoop.mapreduce.lib.input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.FileInputFormat;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org.apache.hadoop.mapreduce.lib.output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.FileOutputFormat;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.hadoop.util.ToolRunner;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.hadoop.util.Tool;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WordCountJob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implements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Tool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646464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Configuration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conf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lastRenderedPageBreak/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Configuration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getConf(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return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conf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setConf(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Configuration conf)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this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conf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=conf;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646464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run(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 []args)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Exception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@SuppressWarnings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"deprecation"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  <w:t>Job wordcountjob=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</w:rPr>
              <w:t>Job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getConf(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wordcountjob.setJobName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"mat word count"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wordcountjob.setJarByClass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this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.getClass());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wordcountjob.setMapperClass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(WordCountMapper.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wordcountjob.setReducerClass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(WordCountReducer.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wordcountjob.setMapOutputKeyClass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wordcountjob.setMapOutputValueClass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(LongWritable.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wordcountjob.setOutputValueClass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(LongWritable.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FileInputFormat.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setInputPaths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wordcountjob,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Path(args[0]));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FileOutputFormat.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setOutputPath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wordcountjob,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Path(args[1]));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lastRenderedPageBreak/>
              <w:t>return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wordcountjob.waitForCompletion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true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)==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true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?0:1;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static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main(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 []args)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Exception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ToolRunner.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run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Configuration(),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WordCountJob(),args);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WordCountMapper.java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WordCountMapper.java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java.util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.StringTokenizer;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.hadoop.mapreduce.Mapper;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WordCountMapper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Mapper&lt;LongWritable, Text, Text, LongWritable&gt;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final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LongWritable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one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LongWritable(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Text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word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protected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LongWritable key, Text value, Context context)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StringTokenizer itr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StringTokenizer(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value.toString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while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 itr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.hasMoreTokens()){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word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.set(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itr.nextToken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word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one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WordCountReducer.java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java.util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.Iterator;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.hadoop.mapreduce.Reducer;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WordCountReducer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Reducer&lt;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Text,LongWritable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,Text,LongWritable&gt;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ab/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LongWritable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result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LongWritable(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protected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reduce(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 word, Iterable&lt;LongWritable&gt; valueList, Context context)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sum=0;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Iterator&lt;LongWritable&gt; itr= valueList.iterator();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while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itr.hasNext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sum  +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= itr.next().get();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result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.set(sum);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(word,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result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7: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In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wordcount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Build Path --&gt; Configure Build Path --&gt; Libraries.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Libraries tab click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Add External </w:t>
      </w:r>
      <w:proofErr w:type="gramStart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JARs..</w:t>
      </w:r>
      <w:proofErr w:type="gramEnd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select all the JARs in </w:t>
      </w:r>
      <w:proofErr w:type="gramStart"/>
      <w:r w:rsidRPr="00C157ED">
        <w:rPr>
          <w:rFonts w:ascii="Times New Roman" w:hAnsi="Times New Roman" w:cs="Times New Roman"/>
          <w:color w:val="000000"/>
          <w:sz w:val="24"/>
          <w:szCs w:val="24"/>
        </w:rPr>
        <w:t>the  /</w:t>
      </w:r>
      <w:proofErr w:type="gramEnd"/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home/nriit/Downloads/hadoop/share/hadoop/common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/home/nriit/Downloads/hadoop/share/hadoop/mapreduce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folders and click on OK.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Step 8: I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wordcount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run--&gt;Run Configurations.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823970"/>
            <wp:effectExtent l="19050" t="0" r="0" b="0"/>
            <wp:wrapSquare wrapText="largest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Step 9: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Configuration button on left-top side and click on apply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after filling the following properties.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Name: wordcountdriver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Project: Browse and select wordcount project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Main class: Select wordcounjob.java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10: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Right 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wordcount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export.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runnable JAR file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java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next.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460115"/>
            <wp:effectExtent l="19050" t="0" r="0" b="0"/>
            <wp:wrapSquare wrapText="largest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60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In launch config -select the file created in step8.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Select the export destination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desktop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specify the jar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wordcount </w:t>
      </w:r>
      <w:r w:rsidRPr="00C157ED">
        <w:rPr>
          <w:rFonts w:ascii="Times New Roman" w:hAnsi="Times New Roman" w:cs="Times New Roman"/>
          <w:sz w:val="24"/>
          <w:szCs w:val="24"/>
        </w:rPr>
        <w:t>and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 xml:space="preserve">select the option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extract required libraries into generated JAR</w:t>
      </w:r>
      <w:r w:rsidRPr="00C157ED">
        <w:rPr>
          <w:rFonts w:ascii="Times New Roman" w:hAnsi="Times New Roman" w:cs="Times New Roman"/>
          <w:sz w:val="24"/>
          <w:szCs w:val="24"/>
        </w:rPr>
        <w:t xml:space="preserve"> in library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handling.then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11: </w:t>
      </w:r>
      <w:r w:rsidRPr="00C157ED">
        <w:rPr>
          <w:rFonts w:ascii="Times New Roman" w:hAnsi="Times New Roman" w:cs="Times New Roman"/>
          <w:sz w:val="24"/>
          <w:szCs w:val="24"/>
        </w:rPr>
        <w:t xml:space="preserve">now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rightclick </w:t>
      </w:r>
      <w:r w:rsidRPr="00C157ED">
        <w:rPr>
          <w:rFonts w:ascii="Times New Roman" w:hAnsi="Times New Roman" w:cs="Times New Roman"/>
          <w:sz w:val="24"/>
          <w:szCs w:val="24"/>
        </w:rPr>
        <w:t>on the generated JAR File (on desktop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) ,go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properties, </w:t>
      </w:r>
      <w:r w:rsidRPr="00C157ED">
        <w:rPr>
          <w:rFonts w:ascii="Times New Roman" w:hAnsi="Times New Roman" w:cs="Times New Roman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permissions </w:t>
      </w:r>
      <w:r w:rsidRPr="00C157ED">
        <w:rPr>
          <w:rFonts w:ascii="Times New Roman" w:hAnsi="Times New Roman" w:cs="Times New Roman"/>
          <w:sz w:val="24"/>
          <w:szCs w:val="24"/>
        </w:rPr>
        <w:t xml:space="preserve">tab give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read,write </w:t>
      </w:r>
      <w:r w:rsidRPr="00C157ED">
        <w:rPr>
          <w:rFonts w:ascii="Times New Roman" w:hAnsi="Times New Roman" w:cs="Times New Roman"/>
          <w:sz w:val="24"/>
          <w:szCs w:val="24"/>
        </w:rPr>
        <w:t>permissions to all users.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0</wp:posOffset>
            </wp:positionV>
            <wp:extent cx="6119495" cy="3823970"/>
            <wp:effectExtent l="19050" t="0" r="0" b="0"/>
            <wp:wrapSquare wrapText="largest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8239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  <w:u w:val="single"/>
        </w:rPr>
        <w:t>Executing wordcount using mapreduce in hadoop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780"/>
        <w:gridCol w:w="4782"/>
      </w:tblGrid>
      <w:tr w:rsidR="00A9172E" w:rsidRPr="00C157ED" w:rsidTr="00C157ED">
        <w:trPr>
          <w:trHeight w:val="2064"/>
        </w:trPr>
        <w:tc>
          <w:tcPr>
            <w:tcW w:w="4780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wc1.txt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list of labs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UML and Design patterns lab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Mobile application development lab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software testing lab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hadoop and bigdata lab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4782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wc2.txt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list of subjects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cryptography and network security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UML and Design patterns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Mobile computing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software testing methodologies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hadoop and big data </w:t>
            </w:r>
          </w:p>
        </w:tc>
      </w:tr>
    </w:tbl>
    <w:p w:rsidR="00A9172E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step12: </w:t>
      </w:r>
      <w:r w:rsidRPr="00C157ED">
        <w:rPr>
          <w:rFonts w:ascii="Times New Roman" w:hAnsi="Times New Roman" w:cs="Times New Roman"/>
          <w:sz w:val="24"/>
          <w:szCs w:val="24"/>
        </w:rPr>
        <w:t>create a directory in HDFS and move input files (wc1.txt and wc2.txt) from LFS to HDFS.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-mkdir /wordcountinput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439420</wp:posOffset>
            </wp:positionV>
            <wp:extent cx="6119495" cy="1259205"/>
            <wp:effectExtent l="19050" t="0" r="0" b="0"/>
            <wp:wrapSquare wrapText="larges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592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-put /home/nriit/Desktop/wc1.txt     /wordcountinput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>$hadoop fs -put /home/nriit/Desktop/wc2.txt     /wordcountinput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13:</w:t>
      </w:r>
      <w:r w:rsidRPr="00C157ED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word count map reduce program in hadoop using the following command.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jar wordcount.jar    /wordcountinput    /wordcountoutput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column">
              <wp:posOffset>-213995</wp:posOffset>
            </wp:positionH>
            <wp:positionV relativeFrom="paragraph">
              <wp:posOffset>197485</wp:posOffset>
            </wp:positionV>
            <wp:extent cx="6119495" cy="3293745"/>
            <wp:effectExtent l="19050" t="0" r="0" b="0"/>
            <wp:wrapSquare wrapText="larges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937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14:</w:t>
      </w:r>
      <w:r w:rsidRPr="00C157ED">
        <w:rPr>
          <w:rFonts w:ascii="Times New Roman" w:hAnsi="Times New Roman" w:cs="Times New Roman"/>
          <w:sz w:val="24"/>
          <w:szCs w:val="24"/>
        </w:rPr>
        <w:t>to view th output use the following command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$ hadoop fs -cat /wordcountoutput2/part-r-00000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Design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Mobile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UML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and</w:t>
            </w:r>
            <w:r w:rsidRPr="00C157ED">
              <w:rPr>
                <w:rFonts w:ascii="Times New Roman" w:hAnsi="Times New Roman" w:cs="Times New Roman"/>
              </w:rPr>
              <w:tab/>
              <w:t xml:space="preserve">5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application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big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bigdata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computing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cryptography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data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development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hadoop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lab</w:t>
            </w:r>
            <w:r w:rsidRPr="00C157ED">
              <w:rPr>
                <w:rFonts w:ascii="Times New Roman" w:hAnsi="Times New Roman" w:cs="Times New Roman"/>
              </w:rPr>
              <w:tab/>
              <w:t xml:space="preserve">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labs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list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>methodologies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network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of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patterns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security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software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subjects</w:t>
            </w:r>
            <w:r w:rsidRPr="00C157ED">
              <w:rPr>
                <w:rFonts w:ascii="Times New Roman" w:hAnsi="Times New Roman" w:cs="Times New Roman"/>
              </w:rPr>
              <w:tab/>
              <w:t xml:space="preserve">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testing</w:t>
            </w:r>
            <w:r w:rsidRPr="00C157ED">
              <w:rPr>
                <w:rFonts w:ascii="Times New Roman" w:hAnsi="Times New Roman" w:cs="Times New Roman"/>
              </w:rPr>
              <w:tab/>
              <w:t xml:space="preserve">2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DC7DE1" w:rsidRPr="00C157ED" w:rsidRDefault="00DC7DE1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sz w:val="24"/>
          <w:szCs w:val="24"/>
        </w:rPr>
      </w:pPr>
      <w:r w:rsidRPr="00C157ED">
        <w:rPr>
          <w:rFonts w:ascii="Times New Roman" w:hAnsi="Times New Roman" w:cs="Times New Roman"/>
          <w:b/>
          <w:sz w:val="24"/>
          <w:szCs w:val="24"/>
        </w:rPr>
        <w:lastRenderedPageBreak/>
        <w:t xml:space="preserve">Week 7: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5.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Write a Map Reduce program that mines weather data.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Weather sensors collecting data every hour at many locations across the globe gather a large volume of log data, which is a good candidate for analysis with MapReduce, since it is semi structured and record-oriented.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>Open Eclipse IDE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Step2:  </w:t>
      </w:r>
      <w:r w:rsidRPr="00C157ED">
        <w:rPr>
          <w:rFonts w:ascii="Times New Roman" w:hAnsi="Times New Roman" w:cs="Times New Roman"/>
          <w:sz w:val="24"/>
          <w:szCs w:val="24"/>
        </w:rPr>
        <w:t>Select New--&gt; Java Project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Give the project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weatherdata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 project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weatherdata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project explorer.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C157ED">
        <w:rPr>
          <w:rFonts w:ascii="Times New Roman" w:hAnsi="Times New Roman" w:cs="Times New Roman"/>
          <w:sz w:val="24"/>
          <w:szCs w:val="24"/>
        </w:rPr>
        <w:t xml:space="preserve">Right click on the project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weather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 goto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New --&gt; class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C157ED">
        <w:rPr>
          <w:rFonts w:ascii="Times New Roman" w:hAnsi="Times New Roman" w:cs="Times New Roman"/>
          <w:sz w:val="24"/>
          <w:szCs w:val="24"/>
        </w:rPr>
        <w:t xml:space="preserve">Specify the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JobLauncher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A class with the name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JobLauncher.java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under  the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path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weather/src/ weather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JobLauncher.java: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weather;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.hadoop.conf.Configuration;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.hadoop.fs.Path;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org.apache.hadoop.io.IntWritable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.hadoop.mapreduce.Job;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org.apache.hadoop.mapreduce.lib.input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.FileInputFormat;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org.apache.hadoop.mapreduce.lib.output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.FileOutputFormat;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JobLauncher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static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main(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args)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ClassNotFoundException,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Configuration conf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Configuration(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Job job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Job(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conf, 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  <w:u w:val="single"/>
              </w:rPr>
              <w:t>"Max Temparature"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job.setMapperClass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(MaxTemperatureMapper.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job.setReducerClass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(MaxTemperatureReducer.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job.setJarByClass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(JobLauncher.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(LongWritable.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(IntWritable.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FileInputFormat.addInputPath(job,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args[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FileOutputFormat.setOutputPath(job,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args[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System.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exit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job.waitForCompletion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true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? 0: 1);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MaxTemperatureMapper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weather;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org.apache.hadoop.io.IntWritable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.hadoop.mapreduce.Mapper;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MaxTemperatureMapper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Mapper&lt;LongWritable, Text, Text, IntWritable&gt;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static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final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i/>
                <w:color w:val="0000C0"/>
                <w:sz w:val="24"/>
                <w:szCs w:val="24"/>
              </w:rPr>
              <w:t>MISSING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9999;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LongWritable key, Text value, Context context)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String line =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value.toString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String year =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line.substring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(15, 19);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airTemperature;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line.charAt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(87) == 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'+'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   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>// parseInt doesn't like leading plus signs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airTemperature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line.substring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(88, 92));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else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airTemperature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line.substring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(87, 92));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String quality =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line.substring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(92, 93);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airTemperature !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= </w:t>
            </w:r>
            <w:r w:rsidRPr="00C157ED">
              <w:rPr>
                <w:rFonts w:ascii="Times New Roman" w:hAnsi="Times New Roman" w:cs="Times New Roman"/>
                <w:i/>
                <w:color w:val="0000C0"/>
                <w:sz w:val="24"/>
                <w:szCs w:val="24"/>
              </w:rPr>
              <w:t>MISSING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&amp;&amp; quality.matches(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"[01459]"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))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Text(year),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IntWritable(airTemperature));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MaxTemperatureReducer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weather;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org.apache.hadoop.io.IntWritable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.hadoop.mapreduce.Reducer;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MaxTemperatureReducer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Reducer&lt;Text, IntWritable, Text, IntWritable&gt;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reduce(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Text key, Iterable&lt;IntWritable&gt; values, Context context)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maxValue = Integer.</w:t>
            </w:r>
            <w:r w:rsidRPr="00C157ED">
              <w:rPr>
                <w:rFonts w:ascii="Times New Roman" w:hAnsi="Times New Roman" w:cs="Times New Roman"/>
                <w:i/>
                <w:color w:val="0000C0"/>
                <w:sz w:val="24"/>
                <w:szCs w:val="24"/>
              </w:rPr>
              <w:t>MIN_VALUE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for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(IntWritable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 :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values)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maxValue =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Math.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max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maxValue, value.get());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(key,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IntWritable(maxValue));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Step 7: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In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weather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Build Path --&gt; Configure Build Path --&gt; Libraries.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Libraries tab click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Add External </w:t>
      </w:r>
      <w:proofErr w:type="gramStart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JARs..</w:t>
      </w:r>
      <w:proofErr w:type="gramEnd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select all the JARs in </w:t>
      </w:r>
      <w:proofErr w:type="gramStart"/>
      <w:r w:rsidRPr="00C157ED">
        <w:rPr>
          <w:rFonts w:ascii="Times New Roman" w:hAnsi="Times New Roman" w:cs="Times New Roman"/>
          <w:color w:val="000000"/>
          <w:sz w:val="24"/>
          <w:szCs w:val="24"/>
        </w:rPr>
        <w:t>the  /</w:t>
      </w:r>
      <w:proofErr w:type="gramEnd"/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home/nriit/Downloads/hadoop/share/hadoop/common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/home/nriit/Downloads/hadoop/share/hadoop/mapreduce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folders and click on OK.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8: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In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matrixmultiplication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run--&gt;Run Configurations.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9: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Configuration button on left-top side and click on apply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after filling the following properties.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Name: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weatherjob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Project: Browse and 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weather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project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Main class: Select JobLauncher.java-weather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10: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Right click on </w:t>
      </w:r>
      <w:proofErr w:type="gramStart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weather 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project</w:t>
      </w:r>
      <w:proofErr w:type="gramEnd"/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 and 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run--&gt;run configurations.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runnable JAR file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java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apply.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11: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Right click on </w:t>
      </w:r>
      <w:proofErr w:type="gramStart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weather 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project</w:t>
      </w:r>
      <w:proofErr w:type="gramEnd"/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 and 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export.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In launch config -select the file created in step8.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Select the export destination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desktop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specify the jar name as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weatherjob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>and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 xml:space="preserve">select the option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extract required libraries into generated JAR</w:t>
      </w:r>
      <w:r w:rsidRPr="00C157ED">
        <w:rPr>
          <w:rFonts w:ascii="Times New Roman" w:hAnsi="Times New Roman" w:cs="Times New Roman"/>
          <w:sz w:val="24"/>
          <w:szCs w:val="24"/>
        </w:rPr>
        <w:t xml:space="preserve"> in library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handling.then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12: </w:t>
      </w:r>
      <w:r w:rsidRPr="00C157ED">
        <w:rPr>
          <w:rFonts w:ascii="Times New Roman" w:hAnsi="Times New Roman" w:cs="Times New Roman"/>
          <w:sz w:val="24"/>
          <w:szCs w:val="24"/>
        </w:rPr>
        <w:t xml:space="preserve">now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rightclick </w:t>
      </w:r>
      <w:r w:rsidRPr="00C157ED">
        <w:rPr>
          <w:rFonts w:ascii="Times New Roman" w:hAnsi="Times New Roman" w:cs="Times New Roman"/>
          <w:sz w:val="24"/>
          <w:szCs w:val="24"/>
        </w:rPr>
        <w:t>on the generated JAR File (on desktop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) ,go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properties, </w:t>
      </w:r>
      <w:r w:rsidRPr="00C157ED">
        <w:rPr>
          <w:rFonts w:ascii="Times New Roman" w:hAnsi="Times New Roman" w:cs="Times New Roman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permissions </w:t>
      </w:r>
      <w:r w:rsidRPr="00C157ED">
        <w:rPr>
          <w:rFonts w:ascii="Times New Roman" w:hAnsi="Times New Roman" w:cs="Times New Roman"/>
          <w:sz w:val="24"/>
          <w:szCs w:val="24"/>
        </w:rPr>
        <w:t xml:space="preserve">tab give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read,write </w:t>
      </w:r>
      <w:r w:rsidRPr="00C157ED">
        <w:rPr>
          <w:rFonts w:ascii="Times New Roman" w:hAnsi="Times New Roman" w:cs="Times New Roman"/>
          <w:sz w:val="24"/>
          <w:szCs w:val="24"/>
        </w:rPr>
        <w:t>permissions to all users.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sz w:val="24"/>
          <w:szCs w:val="24"/>
          <w:u w:val="single"/>
        </w:rPr>
        <w:t>Executing weather data mining using mapreduce in hadoop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Step13: </w:t>
      </w:r>
      <w:r w:rsidRPr="00C157ED">
        <w:rPr>
          <w:rFonts w:ascii="Times New Roman" w:hAnsi="Times New Roman" w:cs="Times New Roman"/>
          <w:sz w:val="24"/>
          <w:szCs w:val="24"/>
        </w:rPr>
        <w:t>create a directory in HDFS and move input file (weatherdata.txt) from LFS to HDFS.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-mkdir /weatherinput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-put /home/nriit/Desktop/weatherdata.txt     /weatherinput</w:t>
      </w:r>
    </w:p>
    <w:p w:rsidR="00A9172E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Pr="00C157ED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weatherdata.txt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0088010010999991990010309004+70933-008667FM-12+0009ENJA V0202901N01851001201CN0020001N9-00221-00301100091ADDAG12000AY171031AY261031GA1091+999999999GF109991091999999999999999MD1310081+9999MW1701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0134010010999991990010312004+70933-008667FM-12+0009ENJA V0202401N00461220001CN0600001N9-00181-00281100521ADDAA106002091AG10000AY171061AY261061GF102991011061004501031011MD1210431+9999MW1021OA149902471SA1-0099REMSYN023222// 01009 333   91148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0050010010999991990010315004+70933-008667FM-12+0009ENJA V0200101N00051004201CN0500001N9-00311-0091010010999991990010321004+70933-008667FM-12+0009ENJA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14:</w:t>
      </w:r>
      <w:r w:rsidRPr="00C157ED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weather dat mining map reduce program in hadoop using the following command.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jar /home/nriit/Desktop/weatherjob.jar    /weatherinput   /weatheroutput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2895600"/>
            <wp:effectExtent l="19050" t="0" r="0" b="0"/>
            <wp:wrapSquare wrapText="largest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895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15: </w:t>
      </w:r>
      <w:r w:rsidRPr="00C157ED">
        <w:rPr>
          <w:rFonts w:ascii="Times New Roman" w:hAnsi="Times New Roman" w:cs="Times New Roman"/>
          <w:sz w:val="24"/>
          <w:szCs w:val="24"/>
        </w:rPr>
        <w:t>to view th output use the following command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</w:rPr>
        <w:t xml:space="preserve">$ hadoop fs -cat /weatheroutput/part-r-00000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1990</w:t>
            </w:r>
            <w:r w:rsidRPr="00C157ED">
              <w:rPr>
                <w:rFonts w:ascii="Times New Roman" w:hAnsi="Times New Roman" w:cs="Times New Roman"/>
              </w:rPr>
              <w:tab/>
              <w:t xml:space="preserve">184 </w:t>
            </w:r>
          </w:p>
        </w:tc>
      </w:tr>
    </w:tbl>
    <w:p w:rsidR="00A9172E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DC7DE1" w:rsidRPr="00C157ED" w:rsidRDefault="00DC7DE1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Week 8: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6. Implement matrix multiplication with map reduce.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 :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>Open Eclipse IDE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Step2:  </w:t>
      </w:r>
      <w:r w:rsidRPr="00C157ED">
        <w:rPr>
          <w:rFonts w:ascii="Times New Roman" w:hAnsi="Times New Roman" w:cs="Times New Roman"/>
          <w:sz w:val="24"/>
          <w:szCs w:val="24"/>
        </w:rPr>
        <w:t>Select New--&gt; Java Project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            Give the project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matrixmultiplication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 project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matrixmultiplication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project explorer.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column">
              <wp:posOffset>260985</wp:posOffset>
            </wp:positionH>
            <wp:positionV relativeFrom="paragraph">
              <wp:posOffset>184150</wp:posOffset>
            </wp:positionV>
            <wp:extent cx="5598160" cy="2983230"/>
            <wp:effectExtent l="19050" t="0" r="2540" b="0"/>
            <wp:wrapSquare wrapText="largest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29832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C157ED">
        <w:rPr>
          <w:rFonts w:ascii="Times New Roman" w:hAnsi="Times New Roman" w:cs="Times New Roman"/>
          <w:sz w:val="24"/>
          <w:szCs w:val="24"/>
        </w:rPr>
        <w:t xml:space="preserve">Right click on the project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matrixmultilication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goto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New --&gt; class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4: </w:t>
      </w:r>
      <w:r w:rsidRPr="00C157ED">
        <w:rPr>
          <w:rFonts w:ascii="Times New Roman" w:hAnsi="Times New Roman" w:cs="Times New Roman"/>
          <w:sz w:val="24"/>
          <w:szCs w:val="24"/>
        </w:rPr>
        <w:t xml:space="preserve">Specify the name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MatrixJobLauncher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A class with the name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MatrixJobLauncher.java </w:t>
      </w:r>
      <w:r w:rsidRPr="00C157ED">
        <w:rPr>
          <w:rFonts w:ascii="Times New Roman" w:hAnsi="Times New Roman" w:cs="Times New Roman"/>
          <w:sz w:val="24"/>
          <w:szCs w:val="24"/>
        </w:rPr>
        <w:t xml:space="preserve">will be created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under  the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path m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atrixmultiplication /src/matrixmultiplication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MatrixJobLauncher.java: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MatrixJobLauncher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static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main(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args)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ClassNotFoundException,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Configuration conf =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Configuration(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Job job =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strike/>
                <w:color w:val="000000"/>
                <w:sz w:val="24"/>
                <w:szCs w:val="24"/>
                <w:u w:val="single"/>
              </w:rPr>
              <w:t>Job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 xml:space="preserve">conf, 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  <w:u w:val="single"/>
              </w:rPr>
              <w:t>"Matrix Multiplication"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  <w:u w:val="single"/>
              </w:rPr>
              <w:t>)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job.setMapperClass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(MatrixMultiplicationMapper.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job.setReducerClass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(MatrixMultiplicationReducer.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job.setJarByClass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(MatrixJobLauncher.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job.setMapOutputValueClass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job.setOutputKeyClass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(Text.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job.setOutputValueClass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(LongWritable.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FileInputFormat.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addInputPath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(job,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args[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FileOutputFormat.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setOutputPath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(job, 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Path(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args[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1]));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System.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exit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job.waitForCompletion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7F0055"/>
                <w:sz w:val="24"/>
                <w:szCs w:val="24"/>
              </w:rPr>
              <w:t>true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 ? 0: 1);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5: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MatrixMultiplicationMapper.java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DC7DE1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matrixmultiplication;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.hadoop.mapreduce.Mapper;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MatrixMultiplicationMapper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Mapper&lt;LongWritable, Text, Text, Text&gt;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lMax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5;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private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iMax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= 5;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protected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map(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LongWritable key, Text value, Context context)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>// input format is ["a", 0, 0, 63]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String[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csv = value.toString().split(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","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    String matrix = csv[0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row =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(csv[1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col =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(csv[2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matrix.contains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"a"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for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i=0; i &lt;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lMax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 i++)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String akey =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toString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(row) + 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","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+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toString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(i);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Text(akey), value);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matrix.contains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"b"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for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i=0; i &lt; </w:t>
            </w:r>
            <w:r w:rsidRPr="00C157ED">
              <w:rPr>
                <w:rFonts w:ascii="Times New Roman" w:hAnsi="Times New Roman" w:cs="Times New Roman"/>
                <w:color w:val="0000C0"/>
                <w:sz w:val="24"/>
                <w:szCs w:val="24"/>
              </w:rPr>
              <w:t>iMax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 i++)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String akey =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toString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(i) + 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","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+ Long.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toString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(col);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Text(akey), value);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DC7DE1" w:rsidRDefault="00A9172E" w:rsidP="00DC7DE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6: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Cretae another class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MatrixMultiplicationReducer.java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DC7DE1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package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matrixmultiplication;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org.apache.hadoop.io.LongWritable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org.apache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.hadoop.mapreduce.Reducer;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import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java.io.IOException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lastRenderedPageBreak/>
              <w:t>public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class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MatrixMultiplicationReducer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extends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Reducer&lt;Text, Text, Text, LongWritable&gt;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color w:val="646464"/>
                <w:sz w:val="24"/>
                <w:szCs w:val="24"/>
              </w:rPr>
              <w:t>@Override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protected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void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reduce(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Text key, Iterable&lt;Text&gt; values, Context context)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throws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IOException, InterruptedException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a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[5];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] b =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[5];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>// b, 2, 0, 30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for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(Text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value :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values)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String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cell[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 = value.toString().split(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","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(cell[0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].contains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"a"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))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>// take rows here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col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(cell[2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a[col]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(cell[3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else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if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(cell[0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].contains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</w:t>
            </w:r>
            <w:r w:rsidRPr="00C157ED">
              <w:rPr>
                <w:rFonts w:ascii="Times New Roman" w:hAnsi="Times New Roman" w:cs="Times New Roman"/>
                <w:color w:val="2A00FF"/>
                <w:sz w:val="24"/>
                <w:szCs w:val="24"/>
              </w:rPr>
              <w:t>"b"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))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 xml:space="preserve">// take 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  <w:u w:val="single"/>
              </w:rPr>
              <w:t>col</w:t>
            </w:r>
            <w:r w:rsidRPr="00C157ED">
              <w:rPr>
                <w:rFonts w:ascii="Times New Roman" w:hAnsi="Times New Roman" w:cs="Times New Roman"/>
                <w:color w:val="3F7F5F"/>
                <w:sz w:val="24"/>
                <w:szCs w:val="24"/>
              </w:rPr>
              <w:t xml:space="preserve"> here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row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(cell[1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    b[row] = Integer.</w:t>
            </w:r>
            <w:r w:rsidRPr="00C157ED">
              <w:rPr>
                <w:rFonts w:ascii="Times New Roman" w:hAnsi="Times New Roman" w:cs="Times New Roman"/>
                <w:i/>
                <w:color w:val="000000"/>
                <w:sz w:val="24"/>
                <w:szCs w:val="24"/>
              </w:rPr>
              <w:t>parseInt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(cell[3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].trim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());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total = 0;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for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(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int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i = 0; i &lt; 5; i++) {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long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val = a[i] * b[i];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    total += val;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context.write</w:t>
            </w:r>
            <w:proofErr w:type="gramEnd"/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(key, </w:t>
            </w:r>
            <w:r w:rsidRPr="00C157ED">
              <w:rPr>
                <w:rFonts w:ascii="Times New Roman" w:hAnsi="Times New Roman" w:cs="Times New Roman"/>
                <w:b/>
                <w:color w:val="7F0055"/>
                <w:sz w:val="24"/>
                <w:szCs w:val="24"/>
              </w:rPr>
              <w:t>new</w:t>
            </w: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LongWritable(total));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}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}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 xml:space="preserve">Step 7: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In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matrixmultiplication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Build Path --&gt; Configure Build Path --&gt; Libraries.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Libraries tab click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Add External </w:t>
      </w:r>
      <w:proofErr w:type="gramStart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JARs..</w:t>
      </w:r>
      <w:proofErr w:type="gramEnd"/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select all the JARs in </w:t>
      </w:r>
      <w:proofErr w:type="gramStart"/>
      <w:r w:rsidRPr="00C157ED">
        <w:rPr>
          <w:rFonts w:ascii="Times New Roman" w:hAnsi="Times New Roman" w:cs="Times New Roman"/>
          <w:color w:val="000000"/>
          <w:sz w:val="24"/>
          <w:szCs w:val="24"/>
        </w:rPr>
        <w:t>the  /</w:t>
      </w:r>
      <w:proofErr w:type="gramEnd"/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home/nriit/Downloads/hadoop/share/hadoop/common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 and </w:t>
      </w:r>
      <w:r w:rsidRPr="00C157ED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 xml:space="preserve">/home/nriit/Downloads/hadoop/share/hadoop/mapreduce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folders and click on OK.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Step 8: I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n the projects tab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right click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matrixmultiplication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go to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run--&gt;Run Configurations.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9: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New Configuration button on left-top side and click on apply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>after filling the following properties.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Name: wordcountdriver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Project: Browse and select wordcount project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>Main class: Select MatrixJobLauncher.java</w:t>
      </w:r>
    </w:p>
    <w:p w:rsidR="00A9172E" w:rsidRPr="00C157ED" w:rsidRDefault="00A9172E" w:rsidP="00A9172E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Step 10: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Right 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matrixmultiplication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project and 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export.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Select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runnable JAR file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java </w:t>
      </w:r>
      <w:r w:rsidRPr="00C157ED">
        <w:rPr>
          <w:rFonts w:ascii="Times New Roman" w:hAnsi="Times New Roman" w:cs="Times New Roman"/>
          <w:color w:val="000000"/>
          <w:sz w:val="24"/>
          <w:szCs w:val="24"/>
        </w:rPr>
        <w:t xml:space="preserve">and click on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next.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204470</wp:posOffset>
            </wp:positionV>
            <wp:extent cx="6119495" cy="3278505"/>
            <wp:effectExtent l="19050" t="0" r="0" b="0"/>
            <wp:wrapSquare wrapText="largest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2785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sz w:val="24"/>
          <w:szCs w:val="24"/>
        </w:rPr>
        <w:t>In launch config -select the file created in step8.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Select the export destination as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desktop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specify the jar name as 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matrixmultiplication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>and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 xml:space="preserve">select the option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extract required libraries into generated JAR</w:t>
      </w:r>
      <w:r w:rsidRPr="00C157ED">
        <w:rPr>
          <w:rFonts w:ascii="Times New Roman" w:hAnsi="Times New Roman" w:cs="Times New Roman"/>
          <w:sz w:val="24"/>
          <w:szCs w:val="24"/>
        </w:rPr>
        <w:t xml:space="preserve"> in library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handling.then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click on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finish.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11: </w:t>
      </w:r>
      <w:r w:rsidRPr="00C157ED">
        <w:rPr>
          <w:rFonts w:ascii="Times New Roman" w:hAnsi="Times New Roman" w:cs="Times New Roman"/>
          <w:sz w:val="24"/>
          <w:szCs w:val="24"/>
        </w:rPr>
        <w:t xml:space="preserve">now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rightclick </w:t>
      </w:r>
      <w:r w:rsidRPr="00C157ED">
        <w:rPr>
          <w:rFonts w:ascii="Times New Roman" w:hAnsi="Times New Roman" w:cs="Times New Roman"/>
          <w:sz w:val="24"/>
          <w:szCs w:val="24"/>
        </w:rPr>
        <w:t>on the generated JAR File (on desktop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) ,go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properties, </w:t>
      </w:r>
      <w:r w:rsidRPr="00C157ED">
        <w:rPr>
          <w:rFonts w:ascii="Times New Roman" w:hAnsi="Times New Roman" w:cs="Times New Roman"/>
          <w:sz w:val="24"/>
          <w:szCs w:val="24"/>
        </w:rPr>
        <w:t xml:space="preserve">under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permissions </w:t>
      </w:r>
      <w:r w:rsidRPr="00C157ED">
        <w:rPr>
          <w:rFonts w:ascii="Times New Roman" w:hAnsi="Times New Roman" w:cs="Times New Roman"/>
          <w:sz w:val="24"/>
          <w:szCs w:val="24"/>
        </w:rPr>
        <w:t xml:space="preserve">tab give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read,write </w:t>
      </w:r>
      <w:r w:rsidRPr="00C157ED">
        <w:rPr>
          <w:rFonts w:ascii="Times New Roman" w:hAnsi="Times New Roman" w:cs="Times New Roman"/>
          <w:sz w:val="24"/>
          <w:szCs w:val="24"/>
        </w:rPr>
        <w:t>permissions to all users.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column">
              <wp:posOffset>360045</wp:posOffset>
            </wp:positionH>
            <wp:positionV relativeFrom="paragraph">
              <wp:posOffset>41275</wp:posOffset>
            </wp:positionV>
            <wp:extent cx="5855335" cy="3356610"/>
            <wp:effectExtent l="19050" t="0" r="0" b="0"/>
            <wp:wrapSquare wrapText="largest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35" cy="3356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color w:val="7F0055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  <w:u w:val="single"/>
        </w:rPr>
        <w:t>Executing wordcount using mapreduce in hadoop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Step12: </w:t>
      </w:r>
      <w:r w:rsidRPr="00C157ED">
        <w:rPr>
          <w:rFonts w:ascii="Times New Roman" w:hAnsi="Times New Roman" w:cs="Times New Roman"/>
          <w:sz w:val="24"/>
          <w:szCs w:val="24"/>
        </w:rPr>
        <w:t>create a directory in HDFS and move input files (wc1.txt and wc2.txt) from LFS to HDFS.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-mkdir /matrix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fs -put /home/nriit/Desktop/matinputfile.txt     /matrix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13:</w:t>
      </w:r>
      <w:r w:rsidRPr="00C157ED">
        <w:rPr>
          <w:rFonts w:ascii="Times New Roman" w:hAnsi="Times New Roman" w:cs="Times New Roman"/>
          <w:sz w:val="24"/>
          <w:szCs w:val="24"/>
        </w:rPr>
        <w:t>execute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matrix multiplication map reduce program in hadoop using the following command.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anchor distT="0" distB="0" distL="0" distR="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413385</wp:posOffset>
            </wp:positionV>
            <wp:extent cx="6119495" cy="4440555"/>
            <wp:effectExtent l="19050" t="0" r="0" b="0"/>
            <wp:wrapSquare wrapText="largest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4055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$hadoop jar /home/nriit/Desktop/</w:t>
      </w:r>
      <w:r w:rsidRPr="00C157ED">
        <w:rPr>
          <w:rFonts w:ascii="Times New Roman" w:hAnsi="Times New Roman" w:cs="Times New Roman"/>
          <w:b/>
          <w:bCs/>
          <w:color w:val="000000"/>
          <w:sz w:val="24"/>
          <w:szCs w:val="24"/>
        </w:rPr>
        <w:t>matrixmultiplication .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jar    /matrix/matrixoutput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14: </w:t>
      </w:r>
      <w:r w:rsidRPr="00C157ED">
        <w:rPr>
          <w:rFonts w:ascii="Times New Roman" w:hAnsi="Times New Roman" w:cs="Times New Roman"/>
          <w:sz w:val="24"/>
          <w:szCs w:val="24"/>
        </w:rPr>
        <w:t>to view th output use the following command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</w:rPr>
        <w:t xml:space="preserve">$ hadoop fs -cat /matrixoutput/part-r-00000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0,0</w:t>
            </w:r>
            <w:r w:rsidRPr="00C157ED">
              <w:rPr>
                <w:rFonts w:ascii="Times New Roman" w:hAnsi="Times New Roman" w:cs="Times New Roman"/>
              </w:rPr>
              <w:tab/>
              <w:t xml:space="preserve">11878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0,1</w:t>
            </w:r>
            <w:r w:rsidRPr="00C157ED">
              <w:rPr>
                <w:rFonts w:ascii="Times New Roman" w:hAnsi="Times New Roman" w:cs="Times New Roman"/>
              </w:rPr>
              <w:tab/>
              <w:t xml:space="preserve">14044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0,2</w:t>
            </w:r>
            <w:r w:rsidRPr="00C157ED">
              <w:rPr>
                <w:rFonts w:ascii="Times New Roman" w:hAnsi="Times New Roman" w:cs="Times New Roman"/>
              </w:rPr>
              <w:tab/>
              <w:t xml:space="preserve">16031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0,3</w:t>
            </w:r>
            <w:r w:rsidRPr="00C157ED">
              <w:rPr>
                <w:rFonts w:ascii="Times New Roman" w:hAnsi="Times New Roman" w:cs="Times New Roman"/>
              </w:rPr>
              <w:tab/>
              <w:t xml:space="preserve">5964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0,4</w:t>
            </w:r>
            <w:r w:rsidRPr="00C157ED">
              <w:rPr>
                <w:rFonts w:ascii="Times New Roman" w:hAnsi="Times New Roman" w:cs="Times New Roman"/>
              </w:rPr>
              <w:tab/>
              <w:t xml:space="preserve">15874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1,0</w:t>
            </w:r>
            <w:r w:rsidRPr="00C157ED">
              <w:rPr>
                <w:rFonts w:ascii="Times New Roman" w:hAnsi="Times New Roman" w:cs="Times New Roman"/>
              </w:rPr>
              <w:tab/>
              <w:t xml:space="preserve">4081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1,1</w:t>
            </w:r>
            <w:r w:rsidRPr="00C157ED">
              <w:rPr>
                <w:rFonts w:ascii="Times New Roman" w:hAnsi="Times New Roman" w:cs="Times New Roman"/>
              </w:rPr>
              <w:tab/>
              <w:t xml:space="preserve">6914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1,2</w:t>
            </w:r>
            <w:r w:rsidRPr="00C157ED">
              <w:rPr>
                <w:rFonts w:ascii="Times New Roman" w:hAnsi="Times New Roman" w:cs="Times New Roman"/>
              </w:rPr>
              <w:tab/>
              <w:t xml:space="preserve">8282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1,3</w:t>
            </w:r>
            <w:r w:rsidRPr="00C157ED">
              <w:rPr>
                <w:rFonts w:ascii="Times New Roman" w:hAnsi="Times New Roman" w:cs="Times New Roman"/>
              </w:rPr>
              <w:tab/>
              <w:t xml:space="preserve">7479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1,4</w:t>
            </w:r>
            <w:r w:rsidRPr="00C157ED">
              <w:rPr>
                <w:rFonts w:ascii="Times New Roman" w:hAnsi="Times New Roman" w:cs="Times New Roman"/>
              </w:rPr>
              <w:tab/>
              <w:t xml:space="preserve">9647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2,0</w:t>
            </w:r>
            <w:r w:rsidRPr="00C157ED">
              <w:rPr>
                <w:rFonts w:ascii="Times New Roman" w:hAnsi="Times New Roman" w:cs="Times New Roman"/>
              </w:rPr>
              <w:tab/>
              <w:t xml:space="preserve">6844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2,1</w:t>
            </w:r>
            <w:r w:rsidRPr="00C157ED">
              <w:rPr>
                <w:rFonts w:ascii="Times New Roman" w:hAnsi="Times New Roman" w:cs="Times New Roman"/>
              </w:rPr>
              <w:tab/>
              <w:t xml:space="preserve">9880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2,2</w:t>
            </w:r>
            <w:r w:rsidRPr="00C157ED">
              <w:rPr>
                <w:rFonts w:ascii="Times New Roman" w:hAnsi="Times New Roman" w:cs="Times New Roman"/>
              </w:rPr>
              <w:tab/>
              <w:t xml:space="preserve">10636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2,3</w:t>
            </w:r>
            <w:r w:rsidRPr="00C157ED">
              <w:rPr>
                <w:rFonts w:ascii="Times New Roman" w:hAnsi="Times New Roman" w:cs="Times New Roman"/>
              </w:rPr>
              <w:tab/>
              <w:t xml:space="preserve">6973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2,4</w:t>
            </w:r>
            <w:r w:rsidRPr="00C157ED">
              <w:rPr>
                <w:rFonts w:ascii="Times New Roman" w:hAnsi="Times New Roman" w:cs="Times New Roman"/>
              </w:rPr>
              <w:tab/>
              <w:t xml:space="preserve">8873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3,0</w:t>
            </w:r>
            <w:r w:rsidRPr="00C157ED">
              <w:rPr>
                <w:rFonts w:ascii="Times New Roman" w:hAnsi="Times New Roman" w:cs="Times New Roman"/>
              </w:rPr>
              <w:tab/>
              <w:t xml:space="preserve">10512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3,1</w:t>
            </w:r>
            <w:r w:rsidRPr="00C157ED">
              <w:rPr>
                <w:rFonts w:ascii="Times New Roman" w:hAnsi="Times New Roman" w:cs="Times New Roman"/>
              </w:rPr>
              <w:tab/>
              <w:t xml:space="preserve">12037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>3,2</w:t>
            </w:r>
            <w:r w:rsidRPr="00C157ED">
              <w:rPr>
                <w:rFonts w:ascii="Times New Roman" w:hAnsi="Times New Roman" w:cs="Times New Roman"/>
              </w:rPr>
              <w:tab/>
              <w:t xml:space="preserve">10587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3,3</w:t>
            </w:r>
            <w:r w:rsidRPr="00C157ED">
              <w:rPr>
                <w:rFonts w:ascii="Times New Roman" w:hAnsi="Times New Roman" w:cs="Times New Roman"/>
              </w:rPr>
              <w:tab/>
              <w:t xml:space="preserve">2934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3,4</w:t>
            </w:r>
            <w:r w:rsidRPr="00C157ED">
              <w:rPr>
                <w:rFonts w:ascii="Times New Roman" w:hAnsi="Times New Roman" w:cs="Times New Roman"/>
              </w:rPr>
              <w:tab/>
              <w:t xml:space="preserve">5274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4,0</w:t>
            </w:r>
            <w:r w:rsidRPr="00C157ED">
              <w:rPr>
                <w:rFonts w:ascii="Times New Roman" w:hAnsi="Times New Roman" w:cs="Times New Roman"/>
              </w:rPr>
              <w:tab/>
              <w:t xml:space="preserve">11182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4,1</w:t>
            </w:r>
            <w:r w:rsidRPr="00C157ED">
              <w:rPr>
                <w:rFonts w:ascii="Times New Roman" w:hAnsi="Times New Roman" w:cs="Times New Roman"/>
              </w:rPr>
              <w:tab/>
              <w:t xml:space="preserve">14591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4,2</w:t>
            </w:r>
            <w:r w:rsidRPr="00C157ED">
              <w:rPr>
                <w:rFonts w:ascii="Times New Roman" w:hAnsi="Times New Roman" w:cs="Times New Roman"/>
              </w:rPr>
              <w:tab/>
              <w:t xml:space="preserve">10954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4,3</w:t>
            </w:r>
            <w:r w:rsidRPr="00C157ED">
              <w:rPr>
                <w:rFonts w:ascii="Times New Roman" w:hAnsi="Times New Roman" w:cs="Times New Roman"/>
              </w:rPr>
              <w:tab/>
              <w:t xml:space="preserve">1660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4,4</w:t>
            </w:r>
            <w:r w:rsidRPr="00C157ED">
              <w:rPr>
                <w:rFonts w:ascii="Times New Roman" w:hAnsi="Times New Roman" w:cs="Times New Roman"/>
              </w:rPr>
              <w:tab/>
              <w:t xml:space="preserve">9981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Pr="00C157ED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Week 9,10: </w:t>
      </w:r>
    </w:p>
    <w:p w:rsidR="00A9172E" w:rsidRPr="00DC7DE1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7. Install and Run Pig then write Pig Latin scripts to sort, group, </w:t>
      </w:r>
      <w:r w:rsidR="00DC7DE1">
        <w:rPr>
          <w:rFonts w:ascii="Times New Roman" w:hAnsi="Times New Roman" w:cs="Times New Roman"/>
          <w:b/>
          <w:bCs/>
          <w:sz w:val="24"/>
          <w:szCs w:val="24"/>
        </w:rPr>
        <w:t xml:space="preserve">join, project, and filter your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data.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INSTALLATION OF PIG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Step1: # Go to http://www.us.apache.org/dist/pig/latest/ and download the latest stable Pig. Save and Extract it, eg; pig-0.15.0.tar.gz. Extract the file and rename pig-0.15.0 to pig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Step 2: change to Downloads folder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$cd Downloads/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#$ sudo mv pig /usr/local/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$ sudo chown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dell  /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>usr/local/pig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$ sudo gedit ~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/.bashrc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## Copy and paste the following</w:t>
      </w:r>
    </w:p>
    <w:tbl>
      <w:tblPr>
        <w:tblW w:w="0" w:type="auto"/>
        <w:tblInd w:w="10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581"/>
      </w:tblGrid>
      <w:tr w:rsidR="00A9172E" w:rsidRPr="00C157ED" w:rsidTr="00C157ED">
        <w:tc>
          <w:tcPr>
            <w:tcW w:w="9581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# Set PIG_HOME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PIG_HOME=/usr/local/pig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export PATH=$PATH:$PIG_HOME/bin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#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# Save and exit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$ source ~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/.bashrc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Running and Testing PIG: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To test the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installation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go to the terminal and type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$pig -h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Ir shows the help related to Pig and its various commands.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Pig can be run in two modes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1) local mode.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2)mad reduce mode.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To start pig in local mode: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$pig-x local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grunt&gt;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>To start pig in mapreduce mode: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$pig -x mapreduce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or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$pig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Loading data to pig storage: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step 1: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create two text files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student.txt</w:t>
      </w:r>
      <w:r w:rsidRPr="00C157ED">
        <w:rPr>
          <w:rFonts w:ascii="Times New Roman" w:hAnsi="Times New Roman" w:cs="Times New Roman"/>
          <w:sz w:val="24"/>
          <w:szCs w:val="24"/>
        </w:rPr>
        <w:t xml:space="preserve"> and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course.txt</w:t>
      </w:r>
      <w:r w:rsidRPr="00C157ED">
        <w:rPr>
          <w:rFonts w:ascii="Times New Roman" w:hAnsi="Times New Roman" w:cs="Times New Roman"/>
          <w:sz w:val="24"/>
          <w:szCs w:val="24"/>
        </w:rPr>
        <w:t xml:space="preserve"> in local file system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4818"/>
        <w:gridCol w:w="4820"/>
      </w:tblGrid>
      <w:tr w:rsidR="00A9172E" w:rsidRPr="00C157ED" w:rsidTr="00C157ED">
        <w:tc>
          <w:tcPr>
            <w:tcW w:w="481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u w:val="single"/>
              </w:rPr>
              <w:t>student.txt</w:t>
            </w:r>
            <w:r w:rsidRPr="00C157ED">
              <w:rPr>
                <w:rFonts w:ascii="Times New Roman" w:hAnsi="Times New Roman" w:cs="Times New Roman"/>
              </w:rPr>
              <w:t xml:space="preserve">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1,nriit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,guntur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2,ram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,vijayawada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3,raj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,guntur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4,sita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,vizag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u w:val="single"/>
              </w:rPr>
            </w:pPr>
            <w:r w:rsidRPr="00C157ED">
              <w:rPr>
                <w:rFonts w:ascii="Times New Roman" w:hAnsi="Times New Roman" w:cs="Times New Roman"/>
              </w:rPr>
              <w:t xml:space="preserve">5,suresh,vizag </w:t>
            </w:r>
          </w:p>
        </w:tc>
        <w:tc>
          <w:tcPr>
            <w:tcW w:w="4820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u w:val="single"/>
              </w:rPr>
              <w:t xml:space="preserve">course.txt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1,c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1,cpp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1,c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2,oracle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2,c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1,cpp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2,c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3,java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3,c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2,oracle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4,c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4,hadoop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</w:rPr>
              <w:t>5,c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3,java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5,c4,hadoop 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2: </w:t>
      </w:r>
      <w:r w:rsidRPr="00C157ED">
        <w:rPr>
          <w:rFonts w:ascii="Times New Roman" w:hAnsi="Times New Roman" w:cs="Times New Roman"/>
          <w:sz w:val="24"/>
          <w:szCs w:val="24"/>
        </w:rPr>
        <w:t xml:space="preserve">create a directory in HDFS and move the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student.txt </w:t>
      </w:r>
      <w:r w:rsidRPr="00C157ED">
        <w:rPr>
          <w:rFonts w:ascii="Times New Roman" w:hAnsi="Times New Roman" w:cs="Times New Roman"/>
          <w:sz w:val="24"/>
          <w:szCs w:val="24"/>
        </w:rPr>
        <w:t xml:space="preserve">and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course.txt</w:t>
      </w:r>
      <w:r w:rsidRPr="00C157ED">
        <w:rPr>
          <w:rFonts w:ascii="Times New Roman" w:hAnsi="Times New Roman" w:cs="Times New Roman"/>
          <w:sz w:val="24"/>
          <w:szCs w:val="24"/>
        </w:rPr>
        <w:t xml:space="preserve"> to HDFS.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nriit@nriit-Vostro-</w:t>
            </w:r>
            <w:proofErr w:type="gramStart"/>
            <w:r w:rsidRPr="00C157ED">
              <w:rPr>
                <w:rFonts w:ascii="Times New Roman" w:hAnsi="Times New Roman" w:cs="Times New Roman"/>
              </w:rPr>
              <w:t>1500:~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$ hadoop fs -mkdir /pigdata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 nriit@nriit-Vostro-</w:t>
            </w:r>
            <w:proofErr w:type="gramStart"/>
            <w:r w:rsidRPr="00C157ED">
              <w:rPr>
                <w:rFonts w:ascii="Times New Roman" w:hAnsi="Times New Roman" w:cs="Times New Roman"/>
              </w:rPr>
              <w:t>1500:~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$ hadoop fs -put student.txt /pigdata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nriit@nriit-Vostro-1500:~$ hadoop fs -put course.txt /pigdata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3:</w:t>
      </w:r>
      <w:r w:rsidRPr="00C157ED">
        <w:rPr>
          <w:rFonts w:ascii="Times New Roman" w:hAnsi="Times New Roman" w:cs="Times New Roman"/>
          <w:sz w:val="24"/>
          <w:szCs w:val="24"/>
        </w:rPr>
        <w:t>load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data from HDFS  to pig system by using </w:t>
      </w: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load </w:t>
      </w:r>
      <w:r w:rsidRPr="00C157ED">
        <w:rPr>
          <w:rFonts w:ascii="Times New Roman" w:hAnsi="Times New Roman" w:cs="Times New Roman"/>
          <w:sz w:val="24"/>
          <w:szCs w:val="24"/>
        </w:rPr>
        <w:t xml:space="preserve"> command.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syntax: </w:t>
      </w:r>
      <w:r w:rsidRPr="00C157ED">
        <w:rPr>
          <w:rFonts w:ascii="Times New Roman" w:hAnsi="Times New Roman" w:cs="Times New Roman"/>
          <w:sz w:val="24"/>
          <w:szCs w:val="24"/>
        </w:rPr>
        <w:t xml:space="preserve"> relation_name =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LOAD  '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HDFSpath/filename' USING PigStorage('delimiter/separator') AS (fieldname:datatype ...);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example:</w:t>
      </w: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 grunt&gt;student = load 'hdfs://localhost:9000/pigdata/student.txt' USING PigStorage(',') as (id:int,name:chararray,city:chararray); 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4: </w:t>
      </w:r>
      <w:r w:rsidRPr="00C157ED">
        <w:rPr>
          <w:rFonts w:ascii="Times New Roman" w:hAnsi="Times New Roman" w:cs="Times New Roman"/>
          <w:sz w:val="24"/>
          <w:szCs w:val="24"/>
        </w:rPr>
        <w:t>use dump command to view the records on the screen.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Syntax:</w:t>
      </w:r>
      <w:r w:rsidRPr="00C157ED">
        <w:rPr>
          <w:rFonts w:ascii="Times New Roman" w:hAnsi="Times New Roman" w:cs="Times New Roman"/>
          <w:sz w:val="24"/>
          <w:szCs w:val="24"/>
        </w:rPr>
        <w:t>dump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relationname;   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Example:</w:t>
            </w:r>
            <w:r w:rsidRPr="00C157ED">
              <w:rPr>
                <w:rFonts w:ascii="Times New Roman" w:hAnsi="Times New Roman" w:cs="Times New Roman"/>
              </w:rPr>
              <w:t xml:space="preserve"> dump student;</w:t>
            </w:r>
          </w:p>
        </w:tc>
      </w:tr>
    </w:tbl>
    <w:p w:rsidR="00DC7DE1" w:rsidRDefault="00DC7DE1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1,nriit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2,ram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,vijayawada)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3,raj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4,sita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5,suresh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note: we can also use STORE command to store the result after loading into a new relation.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Syntax:</w:t>
      </w:r>
      <w:r w:rsidRPr="00C157ED">
        <w:rPr>
          <w:rFonts w:ascii="Times New Roman" w:hAnsi="Times New Roman" w:cs="Times New Roman"/>
          <w:sz w:val="24"/>
          <w:szCs w:val="24"/>
        </w:rPr>
        <w:t>STORE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relationname INTO 'newrelationname' ;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Example:</w:t>
            </w:r>
            <w:r w:rsidRPr="00C157ED">
              <w:rPr>
                <w:rFonts w:ascii="Times New Roman" w:hAnsi="Times New Roman" w:cs="Times New Roman"/>
              </w:rPr>
              <w:t xml:space="preserve"> grunt&gt; STORE student INTO 'stuoutput';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Grunt&gt; cat stuoutput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1,nriit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2,ram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,vijayawada)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3,raj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4,sita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5,suresh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PIG LATIN SCRIPT TO SORT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 :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ORDER command:</w:t>
      </w:r>
      <w:r w:rsidRPr="00C157ED">
        <w:rPr>
          <w:rFonts w:ascii="Times New Roman" w:hAnsi="Times New Roman" w:cs="Times New Roman"/>
          <w:sz w:val="24"/>
          <w:szCs w:val="24"/>
        </w:rPr>
        <w:t xml:space="preserve"> this command sorts a relation based on one or more fields.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tabs>
                <w:tab w:val="left" w:pos="6405"/>
              </w:tabs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Synatx: </w:t>
            </w: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newrelationname = ORDER existingrelationname 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BY  fieldname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ASC/DESC;</w:t>
            </w:r>
          </w:p>
          <w:p w:rsidR="00A9172E" w:rsidRPr="00C157ED" w:rsidRDefault="00A9172E" w:rsidP="00C157ED">
            <w:pPr>
              <w:tabs>
                <w:tab w:val="left" w:pos="64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Example: </w:t>
            </w: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grunt&gt; x = ORDER student BY name ASC; </w:t>
            </w:r>
          </w:p>
          <w:p w:rsidR="00A9172E" w:rsidRPr="00C157ED" w:rsidRDefault="00A9172E" w:rsidP="00C157ED">
            <w:pPr>
              <w:tabs>
                <w:tab w:val="left" w:pos="64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grunt&gt; dump x;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Total input paths to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process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3,raj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2,ram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,vijayawada)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1,nriit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,guntur)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4,sita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5,suresh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,vizag)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  <w:u w:val="single"/>
        </w:rPr>
        <w:t>for descending order: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tabs>
                <w:tab w:val="left" w:pos="64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 xml:space="preserve">Example: </w:t>
            </w: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grunt&gt; y= ORDER student BY id DESC; </w:t>
            </w:r>
          </w:p>
          <w:p w:rsidR="00A9172E" w:rsidRPr="00C157ED" w:rsidRDefault="00A9172E" w:rsidP="00C157ED">
            <w:pPr>
              <w:tabs>
                <w:tab w:val="left" w:pos="640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grunt&gt; STORE y INTO 'myoutput'; 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grunt&gt; cat myoutput;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    suresh     vizag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4    sita          vizag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3    raj           guntur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2    ram         vijayawada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    nriit           guntur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PIG LATIN SCRIPT TO GROUP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 :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group: </w:t>
      </w:r>
      <w:r w:rsidRPr="00C157ED">
        <w:rPr>
          <w:rFonts w:ascii="Times New Roman" w:hAnsi="Times New Roman" w:cs="Times New Roman"/>
          <w:sz w:val="24"/>
          <w:szCs w:val="24"/>
        </w:rPr>
        <w:t xml:space="preserve"> the GROUP command is used to group the data in a relation by using a field.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Syntax:</w:t>
            </w:r>
            <w:r w:rsidRPr="00C157ED">
              <w:rPr>
                <w:rFonts w:ascii="Times New Roman" w:hAnsi="Times New Roman" w:cs="Times New Roman"/>
              </w:rPr>
              <w:t xml:space="preserve"> newrelationname = GROUP existing_relation_name BY fieldname;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 xml:space="preserve">example: </w:t>
            </w:r>
            <w:r w:rsidRPr="00C157ED">
              <w:rPr>
                <w:rFonts w:ascii="Times New Roman" w:hAnsi="Times New Roman" w:cs="Times New Roman"/>
              </w:rPr>
              <w:t>grunt&gt; c = GROUP student BY  city;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Total input paths to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process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vizag,{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(5,suresh,vizag),(4,sita,vizag)})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guntur,{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(3,raj,guntur),(1,nriit,guntur)})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vijayawada,{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(2,ram,vijayawada)})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PIG LATIN SCRIPT TO JOIN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 :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there are two types of join.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1.inner join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2. outer join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inner join: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performs inner, equi join of two or more relations based on common field values.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DC7DE1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Syntax:</w:t>
            </w:r>
            <w:r w:rsidRPr="00C157ED">
              <w:rPr>
                <w:rFonts w:ascii="Times New Roman" w:hAnsi="Times New Roman" w:cs="Times New Roman"/>
              </w:rPr>
              <w:t xml:space="preserve"> relation-name = JOIN relation1 BY fieldname, relation2 by fieldname;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 xml:space="preserve">example: </w:t>
            </w:r>
            <w:r w:rsidRPr="00C157ED">
              <w:rPr>
                <w:rFonts w:ascii="Times New Roman" w:hAnsi="Times New Roman" w:cs="Times New Roman"/>
              </w:rPr>
              <w:t xml:space="preserve">grunt&gt; j = JOIN student BY </w:t>
            </w:r>
            <w:proofErr w:type="gramStart"/>
            <w:r w:rsidRPr="00C157ED">
              <w:rPr>
                <w:rFonts w:ascii="Times New Roman" w:hAnsi="Times New Roman" w:cs="Times New Roman"/>
              </w:rPr>
              <w:t>id ,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 course BY id;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grunt&gt; STORE j into 'innerjoinop'; 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grunt&gt; cat innerjoinop;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 nriit      guntur                1 c2 oracle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 nriit      guntur                1   c1       cpp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2 ram    vijayawada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  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3  java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2 ram    vijayawada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  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1 cpp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3 raj      guntur        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3  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2  oracle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4 sita     vizag                   4 c4 hadoop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 suresh vizag                  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5  c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4  hadoop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5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suresh  vizag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                  5 c3   java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PIG LATIN SCRIPT TO PROJECT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 :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FOREACH:</w:t>
      </w:r>
      <w:r w:rsidRPr="00C157ED">
        <w:rPr>
          <w:rFonts w:ascii="Times New Roman" w:hAnsi="Times New Roman" w:cs="Times New Roman"/>
          <w:sz w:val="24"/>
          <w:szCs w:val="24"/>
        </w:rPr>
        <w:t xml:space="preserve"> FOREACH command generates data transformations based on fields of data.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Syntax:</w:t>
            </w:r>
            <w:r w:rsidRPr="00C157ED">
              <w:rPr>
                <w:rFonts w:ascii="Times New Roman" w:hAnsi="Times New Roman" w:cs="Times New Roman"/>
              </w:rPr>
              <w:t xml:space="preserve"> new-relation-name = FOREACH relation-</w:t>
            </w:r>
            <w:proofErr w:type="gramStart"/>
            <w:r w:rsidRPr="00C157ED">
              <w:rPr>
                <w:rFonts w:ascii="Times New Roman" w:hAnsi="Times New Roman" w:cs="Times New Roman"/>
              </w:rPr>
              <w:t>name  GENERATE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 fieldnames;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proofErr w:type="gramStart"/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example:</w:t>
            </w:r>
            <w:r w:rsidRPr="00C157ED">
              <w:rPr>
                <w:rFonts w:ascii="Times New Roman" w:hAnsi="Times New Roman" w:cs="Times New Roman"/>
              </w:rPr>
              <w:t>grunt</w:t>
            </w:r>
            <w:proofErr w:type="gramEnd"/>
            <w:r w:rsidRPr="00C157ED">
              <w:rPr>
                <w:rFonts w:ascii="Times New Roman" w:hAnsi="Times New Roman" w:cs="Times New Roman"/>
              </w:rPr>
              <w:t>&gt; p = FOREACH student  GENERATE id,city;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grunt&gt; dump p;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Total input paths to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process :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1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1,guntur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2,vijayawada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lastRenderedPageBreak/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3,guntur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4,vizag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5,vizag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PIG LATIN SCRIPT TO FILTER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DATA  :</w:t>
      </w:r>
      <w:proofErr w:type="gramEnd"/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FILTER</w:t>
      </w:r>
      <w:r w:rsidRPr="00C157ED">
        <w:rPr>
          <w:rFonts w:ascii="Times New Roman" w:hAnsi="Times New Roman" w:cs="Times New Roman"/>
          <w:sz w:val="24"/>
          <w:szCs w:val="24"/>
        </w:rPr>
        <w:t>: this command is used to filter data from relation based on condition.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b/>
                <w:bCs/>
                <w:u w:val="single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>Syntax:</w:t>
            </w:r>
            <w:r w:rsidRPr="00C157ED">
              <w:rPr>
                <w:rFonts w:ascii="Times New Roman" w:hAnsi="Times New Roman" w:cs="Times New Roman"/>
              </w:rPr>
              <w:t xml:space="preserve"> newrelation-name = FILTER existing-relation-name BY condition;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  <w:u w:val="single"/>
              </w:rPr>
              <w:t xml:space="preserve">example: </w:t>
            </w:r>
            <w:r w:rsidRPr="00C157ED">
              <w:rPr>
                <w:rFonts w:ascii="Times New Roman" w:hAnsi="Times New Roman" w:cs="Times New Roman"/>
              </w:rPr>
              <w:t>grunt&gt; f = FILTER student BY city=='guntur';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grunt&gt; STORE f INTO 'filteroutput';</w:t>
            </w:r>
          </w:p>
        </w:tc>
      </w:tr>
    </w:tbl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grunt&gt; cat filteroutput;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1 nriit guntur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3 raj   guntur </w:t>
      </w:r>
    </w:p>
    <w:p w:rsidR="00A9172E" w:rsidRPr="00C157ED" w:rsidRDefault="00A9172E" w:rsidP="00A9172E">
      <w:pPr>
        <w:tabs>
          <w:tab w:val="left" w:pos="6405"/>
        </w:tabs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DC7DE1" w:rsidRPr="00C157ED" w:rsidRDefault="00DC7DE1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Week 11,12: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8. Install and Run Hive then use Hive to create, alter, and drop databases, tables, views,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functions, and indexes.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INSTALLATION OF HIVE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  <w:r w:rsidRPr="00C157ED">
        <w:rPr>
          <w:rFonts w:ascii="Times New Roman" w:hAnsi="Times New Roman" w:cs="Times New Roman"/>
          <w:sz w:val="24"/>
          <w:szCs w:val="24"/>
        </w:rPr>
        <w:t xml:space="preserve">Download HIVE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Hyperlink</w:t>
      </w:r>
      <w:r w:rsidRPr="00C157ED">
        <w:rPr>
          <w:rFonts w:ascii="Times New Roman" w:hAnsi="Times New Roman" w:cs="Times New Roman"/>
          <w:sz w:val="24"/>
          <w:szCs w:val="24"/>
        </w:rPr>
        <w:t xml:space="preserve">: http://apache.claz.org/hive/stable/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File name</w:t>
      </w:r>
      <w:r w:rsidRPr="00C157ED">
        <w:rPr>
          <w:rFonts w:ascii="Times New Roman" w:hAnsi="Times New Roman" w:cs="Times New Roman"/>
          <w:sz w:val="24"/>
          <w:szCs w:val="24"/>
        </w:rPr>
        <w:t>: apache‐hive‐1.2.1‐bin.tar.gz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2: </w:t>
      </w:r>
      <w:r w:rsidRPr="00C157ED">
        <w:rPr>
          <w:rFonts w:ascii="Times New Roman" w:hAnsi="Times New Roman" w:cs="Times New Roman"/>
          <w:sz w:val="24"/>
          <w:szCs w:val="24"/>
        </w:rPr>
        <w:t xml:space="preserve">Extract HIVE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Extract jre file in to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DOWNLOADS</w:t>
      </w: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folder .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Create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hive</w:t>
      </w:r>
      <w:r w:rsidRPr="00C157ED">
        <w:rPr>
          <w:rFonts w:ascii="Times New Roman" w:hAnsi="Times New Roman" w:cs="Times New Roman"/>
          <w:sz w:val="24"/>
          <w:szCs w:val="24"/>
        </w:rPr>
        <w:t xml:space="preserve"> folder in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/lib</w:t>
      </w:r>
      <w:r w:rsidRPr="00C157ED">
        <w:rPr>
          <w:rFonts w:ascii="Times New Roman" w:hAnsi="Times New Roman" w:cs="Times New Roman"/>
          <w:sz w:val="24"/>
          <w:szCs w:val="24"/>
        </w:rPr>
        <w:t xml:space="preserve"> directory.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$ cd /lib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/lib $ sudo mkdir hive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3: </w:t>
      </w:r>
      <w:r w:rsidRPr="00C157ED">
        <w:rPr>
          <w:rFonts w:ascii="Times New Roman" w:hAnsi="Times New Roman" w:cs="Times New Roman"/>
          <w:sz w:val="24"/>
          <w:szCs w:val="24"/>
        </w:rPr>
        <w:t xml:space="preserve">Move to home directory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command: $ cd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4:</w:t>
      </w:r>
      <w:r w:rsidRPr="00C157ED">
        <w:rPr>
          <w:rFonts w:ascii="Times New Roman" w:hAnsi="Times New Roman" w:cs="Times New Roman"/>
          <w:sz w:val="24"/>
          <w:szCs w:val="24"/>
        </w:rPr>
        <w:t xml:space="preserve"> Move to Downloads directory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cd Downloads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Pr="00C157ED">
        <w:rPr>
          <w:rFonts w:ascii="Times New Roman" w:hAnsi="Times New Roman" w:cs="Times New Roman"/>
          <w:sz w:val="24"/>
          <w:szCs w:val="24"/>
        </w:rPr>
        <w:t xml:space="preserve">move hive apache-hive-1.2.1-bin to   /lib/hive directory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$ sudo mv apache-hive-1.2.1-bin /lib/hive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6: </w:t>
      </w:r>
      <w:r w:rsidRPr="00C157ED">
        <w:rPr>
          <w:rFonts w:ascii="Times New Roman" w:hAnsi="Times New Roman" w:cs="Times New Roman"/>
          <w:sz w:val="24"/>
          <w:szCs w:val="24"/>
        </w:rPr>
        <w:t>move to home directory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cd ..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Step 7:</w:t>
      </w:r>
      <w:r w:rsidRPr="00C157ED">
        <w:rPr>
          <w:rFonts w:ascii="Times New Roman" w:hAnsi="Times New Roman" w:cs="Times New Roman"/>
          <w:sz w:val="24"/>
          <w:szCs w:val="24"/>
        </w:rPr>
        <w:t xml:space="preserve"> Configure Hive.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i).bashrc</w:t>
      </w:r>
      <w:proofErr w:type="gramEnd"/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a) open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bashrc</w:t>
      </w:r>
      <w:r w:rsidRPr="00C157ED">
        <w:rPr>
          <w:rFonts w:ascii="Times New Roman" w:hAnsi="Times New Roman" w:cs="Times New Roman"/>
          <w:sz w:val="24"/>
          <w:szCs w:val="24"/>
        </w:rPr>
        <w:t xml:space="preserve"> file using the following command.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>$ sudo gedit .bashrc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b)add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the following 2 lines to the end of the above file.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export PATH=$</w:t>
            </w:r>
            <w:proofErr w:type="gramStart"/>
            <w:r w:rsidRPr="00C157ED">
              <w:rPr>
                <w:rFonts w:ascii="Times New Roman" w:hAnsi="Times New Roman" w:cs="Times New Roman"/>
              </w:rPr>
              <w:t>PATH:HIVE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_HOME/bin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export HIVE_HOME=/lib/hive/apache-hive-1.2.1-bin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ii)hive-config.sh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a)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157ED">
        <w:rPr>
          <w:rFonts w:ascii="Times New Roman" w:hAnsi="Times New Roman" w:cs="Times New Roman"/>
          <w:sz w:val="24"/>
          <w:szCs w:val="24"/>
        </w:rPr>
        <w:t xml:space="preserve">open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>hive-config.sh</w:t>
      </w:r>
      <w:r w:rsidRPr="00C157ED">
        <w:rPr>
          <w:rFonts w:ascii="Times New Roman" w:hAnsi="Times New Roman" w:cs="Times New Roman"/>
          <w:sz w:val="24"/>
          <w:szCs w:val="24"/>
        </w:rPr>
        <w:t xml:space="preserve"> which is in /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lib/hive/apache‐hive‐1.2.1‐bin/bin </w:t>
      </w:r>
      <w:r w:rsidRPr="00C157ED">
        <w:rPr>
          <w:rFonts w:ascii="Times New Roman" w:hAnsi="Times New Roman" w:cs="Times New Roman"/>
          <w:sz w:val="24"/>
          <w:szCs w:val="24"/>
        </w:rPr>
        <w:t>folder.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b) add the following 2 lines to the end of the above file.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export HADOOP_HOME=/home/nriit/Downloads/hadoop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Step 8: </w:t>
      </w:r>
      <w:r w:rsidRPr="00C157ED">
        <w:rPr>
          <w:rFonts w:ascii="Times New Roman" w:hAnsi="Times New Roman" w:cs="Times New Roman"/>
          <w:sz w:val="24"/>
          <w:szCs w:val="24"/>
        </w:rPr>
        <w:t xml:space="preserve">Testing hive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a) </w:t>
      </w:r>
      <w:r w:rsidRPr="00C157ED">
        <w:rPr>
          <w:rFonts w:ascii="Times New Roman" w:hAnsi="Times New Roman" w:cs="Times New Roman"/>
          <w:sz w:val="24"/>
          <w:szCs w:val="24"/>
        </w:rPr>
        <w:t xml:space="preserve">Start hadoop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$start-all.sh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sz w:val="24"/>
          <w:szCs w:val="24"/>
        </w:rPr>
        <w:t>b)type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hive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$hive</w:t>
            </w:r>
          </w:p>
        </w:tc>
      </w:tr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hd w:val="clear" w:color="auto" w:fill="000000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hive&gt;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Note: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sometimes we get scheema tool failed error.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To solve the 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error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 xml:space="preserve"> go to terminal and excute the following commands.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$ ls -l | grep </w:t>
            </w:r>
            <w:proofErr w:type="gramStart"/>
            <w:r w:rsidRPr="00C157ED">
              <w:rPr>
                <w:rFonts w:ascii="Times New Roman" w:hAnsi="Times New Roman" w:cs="Times New Roman"/>
              </w:rPr>
              <w:t>meta( it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 checks metastore_db directory from which hive can run).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mv metastore_db metastore_db.tmp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$schematool -initSchema -dbType derby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$hive(run hive again)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create a working directory in HDFS using following command.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$hadoop fs -mkdir -p /user/hive/warehouse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$ hadoop fs ‐chmod g+w  /user/hive/warehouse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CREATING DATABASES:</w:t>
      </w: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DC7DE1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hive&gt;show databases;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default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3.126 seconds, Fetched: 1 row(s)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C157ED">
              <w:rPr>
                <w:rFonts w:ascii="Times New Roman" w:hAnsi="Times New Roman" w:cs="Times New Roman"/>
                <w:b/>
                <w:bCs/>
              </w:rPr>
              <w:t>Syntax</w:t>
            </w:r>
            <w:r w:rsidRPr="00C157ED">
              <w:rPr>
                <w:rFonts w:ascii="Times New Roman" w:hAnsi="Times New Roman" w:cs="Times New Roman"/>
              </w:rPr>
              <w:t>: create database databsaenaeme;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  <w:b/>
                <w:bCs/>
              </w:rPr>
              <w:t>Example</w:t>
            </w:r>
            <w:r w:rsidRPr="00C157ED">
              <w:rPr>
                <w:rFonts w:ascii="Times New Roman" w:hAnsi="Times New Roman" w:cs="Times New Roman"/>
              </w:rPr>
              <w:t xml:space="preserve">: hive&gt; create database cse;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1.484 seconds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show databases;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cse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default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0.094 seconds, Fetched: 2 row(s)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DROPPING DATABSES: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syntax:</w:t>
      </w:r>
      <w:r w:rsidRPr="00C157ED">
        <w:rPr>
          <w:rFonts w:ascii="Times New Roman" w:hAnsi="Times New Roman" w:cs="Times New Roman"/>
          <w:sz w:val="24"/>
          <w:szCs w:val="24"/>
          <w:u w:val="single"/>
        </w:rPr>
        <w:t xml:space="preserve"> drop databse databsename;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Pr="00C157ED">
        <w:rPr>
          <w:rFonts w:ascii="Times New Roman" w:hAnsi="Times New Roman" w:cs="Times New Roman"/>
          <w:sz w:val="24"/>
          <w:szCs w:val="24"/>
          <w:u w:val="single"/>
        </w:rPr>
        <w:t>drop</w:t>
      </w:r>
      <w:proofErr w:type="gramEnd"/>
      <w:r w:rsidRPr="00C157ED">
        <w:rPr>
          <w:rFonts w:ascii="Times New Roman" w:hAnsi="Times New Roman" w:cs="Times New Roman"/>
          <w:sz w:val="24"/>
          <w:szCs w:val="24"/>
          <w:u w:val="single"/>
        </w:rPr>
        <w:t xml:space="preserve"> database cse;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CREATING TABLES: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create table 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student(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sid int,name string,avg double)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   &gt; row format delimited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   &gt; fields terminated by ','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   &gt; stored as textfile;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1.715 seconds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show tables 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student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0.29 seconds, Fetched: 1 row(s)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describe student;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sid   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int   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name  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string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avg   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double              </w:t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                   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0.798 seconds, Fetched: 3 row(s)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hive</w:t>
            </w:r>
            <w:proofErr w:type="gramStart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>&gt; !hadoop</w:t>
            </w:r>
            <w:proofErr w:type="gramEnd"/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 fs -ls -R /user/hive/warehouse/ ;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drwxr-xr-x   - nriit supergroup          0 2016-06-21 15:07 /user/hive/warehouse/cse.db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drwxr-xr-x   - nriit supergroup          0 2016-06-21 15:09 /user/hive/warehouse/student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hive&gt;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119495" cy="3060065"/>
            <wp:effectExtent l="19050" t="0" r="0" b="0"/>
            <wp:wrapSquare wrapText="largest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600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Inserting data into tables: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>hive</w:t>
            </w:r>
            <w:proofErr w:type="gramStart"/>
            <w:r w:rsidRPr="00C157ED">
              <w:rPr>
                <w:rFonts w:ascii="Times New Roman" w:hAnsi="Times New Roman" w:cs="Times New Roman"/>
              </w:rPr>
              <w:t>&gt;  insert</w:t>
            </w:r>
            <w:proofErr w:type="gramEnd"/>
            <w:r w:rsidRPr="00C157ED">
              <w:rPr>
                <w:rFonts w:ascii="Times New Roman" w:hAnsi="Times New Roman" w:cs="Times New Roman"/>
              </w:rPr>
              <w:t xml:space="preserve"> into student values(501,'nriit',93.25);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  insert into student values(502,'ram',90.25);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Total jobs = 3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Launching Job 1 out of 3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Number of reduce tasks is set to 0 since there's no reduce operator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Moving data to: hdfs://localhost:54398/user/hive/warehouse/student/.hive-staging_hive_2016-06-21_15-34-51_367_4173503277310811615-1/-ext-10000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Loading data to table </w:t>
      </w:r>
      <w:proofErr w:type="gramStart"/>
      <w:r w:rsidRPr="00C157ED">
        <w:rPr>
          <w:rFonts w:ascii="Times New Roman" w:hAnsi="Times New Roman" w:cs="Times New Roman"/>
          <w:b/>
          <w:bCs/>
          <w:sz w:val="24"/>
          <w:szCs w:val="24"/>
        </w:rPr>
        <w:t>default.student</w:t>
      </w:r>
      <w:proofErr w:type="gramEnd"/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MapReduce Jobs Launched: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Stage-Stage-1:  HDFS Read: 113 HDFS Write: 198 SUCCESS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Total MapReduce CPU Time Spent: 0 msec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Time taken: 4.767 seconds 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>Viewing data in a table: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hive&gt;select * from student;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501</w:t>
      </w:r>
      <w:r w:rsidRPr="00C157ED">
        <w:rPr>
          <w:rFonts w:ascii="Times New Roman" w:hAnsi="Times New Roman" w:cs="Times New Roman"/>
        </w:rPr>
        <w:tab/>
        <w:t>nriit</w:t>
      </w:r>
      <w:r w:rsidRPr="00C157ED">
        <w:rPr>
          <w:rFonts w:ascii="Times New Roman" w:hAnsi="Times New Roman" w:cs="Times New Roman"/>
        </w:rPr>
        <w:tab/>
        <w:t xml:space="preserve">93.25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</w:rPr>
      </w:pPr>
      <w:r w:rsidRPr="00C157ED">
        <w:rPr>
          <w:rFonts w:ascii="Times New Roman" w:hAnsi="Times New Roman" w:cs="Times New Roman"/>
        </w:rPr>
        <w:t>502</w:t>
      </w:r>
      <w:r w:rsidRPr="00C157ED">
        <w:rPr>
          <w:rFonts w:ascii="Times New Roman" w:hAnsi="Times New Roman" w:cs="Times New Roman"/>
        </w:rPr>
        <w:tab/>
        <w:t>ram</w:t>
      </w:r>
      <w:r w:rsidRPr="00C157ED">
        <w:rPr>
          <w:rFonts w:ascii="Times New Roman" w:hAnsi="Times New Roman" w:cs="Times New Roman"/>
        </w:rPr>
        <w:tab/>
        <w:t xml:space="preserve">90.25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</w:rPr>
      </w:pPr>
      <w:r w:rsidRPr="00C157ED">
        <w:rPr>
          <w:rFonts w:ascii="Times New Roman" w:hAnsi="Times New Roman" w:cs="Times New Roman"/>
          <w:b/>
          <w:bCs/>
        </w:rPr>
        <w:t>Time taken: 0.425 seconds, Fetched: 2 row(s)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 xml:space="preserve">ALTERING TABLES: </w:t>
      </w:r>
      <w:r w:rsidRPr="00C157ED">
        <w:rPr>
          <w:rFonts w:ascii="Times New Roman" w:hAnsi="Times New Roman" w:cs="Times New Roman"/>
        </w:rPr>
        <w:t>the alter command is used to change the table name, column names, adding columns and deleting or replacing columns.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RENAMING TABLE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  <w:u w:val="single"/>
        </w:rPr>
        <w:t xml:space="preserve"> </w:t>
      </w:r>
      <w:r w:rsidRPr="00C157ED">
        <w:rPr>
          <w:rFonts w:ascii="Times New Roman" w:hAnsi="Times New Roman" w:cs="Times New Roman"/>
        </w:rPr>
        <w:t xml:space="preserve"> alter table tablename rename to newname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example:</w:t>
      </w:r>
      <w:r w:rsidRPr="00C157ED">
        <w:rPr>
          <w:rFonts w:ascii="Times New Roman" w:hAnsi="Times New Roman" w:cs="Times New Roman"/>
        </w:rPr>
        <w:t>hive</w:t>
      </w:r>
      <w:proofErr w:type="gramEnd"/>
      <w:r w:rsidRPr="00C157ED">
        <w:rPr>
          <w:rFonts w:ascii="Times New Roman" w:hAnsi="Times New Roman" w:cs="Times New Roman"/>
        </w:rPr>
        <w:t xml:space="preserve">&gt; ALTER TABLE student RENAME TO std;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Time taken: 0.605 seconds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ADDING COLUMNS TO TABLE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alter</w:t>
      </w:r>
      <w:proofErr w:type="gramEnd"/>
      <w:r w:rsidRPr="00C157ED">
        <w:rPr>
          <w:rFonts w:ascii="Times New Roman" w:hAnsi="Times New Roman" w:cs="Times New Roman"/>
        </w:rPr>
        <w:t xml:space="preserve"> table tablename add columns (col1,col2,.......)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example: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hive&gt;lter table student add columns (address string);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OK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Time taken: 0.632 seconds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lastRenderedPageBreak/>
              <w:t xml:space="preserve">hive&gt; describe student;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OK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sid   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int   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                   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name  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string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                   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avg   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double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                   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address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string              </w:t>
            </w:r>
            <w:r w:rsidRPr="00C157ED">
              <w:rPr>
                <w:rFonts w:ascii="Times New Roman" w:hAnsi="Times New Roman" w:cs="Times New Roman"/>
              </w:rPr>
              <w:tab/>
              <w:t xml:space="preserve">                    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Time taken: 0.116 seconds, Fetched: 4 row(s)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DROPPING TABLES: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drop</w:t>
      </w:r>
      <w:proofErr w:type="gramEnd"/>
      <w:r w:rsidRPr="00C157ED">
        <w:rPr>
          <w:rFonts w:ascii="Times New Roman" w:hAnsi="Times New Roman" w:cs="Times New Roman"/>
        </w:rPr>
        <w:t xml:space="preserve"> view tablename;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example:</w:t>
      </w:r>
      <w:r w:rsidRPr="00C157ED">
        <w:rPr>
          <w:rFonts w:ascii="Times New Roman" w:hAnsi="Times New Roman" w:cs="Times New Roman"/>
        </w:rPr>
        <w:t>drop</w:t>
      </w:r>
      <w:proofErr w:type="gramEnd"/>
      <w:r w:rsidRPr="00C157ED">
        <w:rPr>
          <w:rFonts w:ascii="Times New Roman" w:hAnsi="Times New Roman" w:cs="Times New Roman"/>
        </w:rPr>
        <w:t xml:space="preserve"> view student;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 </w:t>
      </w:r>
      <w:r w:rsidRPr="00C157ED">
        <w:rPr>
          <w:rFonts w:ascii="Times New Roman" w:hAnsi="Times New Roman" w:cs="Times New Roman"/>
          <w:b/>
          <w:bCs/>
          <w:u w:val="single"/>
        </w:rPr>
        <w:t>CREATING VIEWS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 xml:space="preserve"> create view viewname as select query;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 xml:space="preserve">example: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hive&gt; create view studentview as select * from student;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Time taken: 0.543 seconds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select</w:t>
      </w:r>
      <w:proofErr w:type="gramEnd"/>
      <w:r w:rsidRPr="00C157ED">
        <w:rPr>
          <w:rFonts w:ascii="Times New Roman" w:hAnsi="Times New Roman" w:cs="Times New Roman"/>
        </w:rPr>
        <w:t xml:space="preserve"> * from viewname;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example:</w:t>
      </w:r>
      <w:r w:rsidRPr="00C157ED">
        <w:rPr>
          <w:rFonts w:ascii="Times New Roman" w:hAnsi="Times New Roman" w:cs="Times New Roman"/>
        </w:rPr>
        <w:t>hive</w:t>
      </w:r>
      <w:proofErr w:type="gramEnd"/>
      <w:r w:rsidRPr="00C157ED">
        <w:rPr>
          <w:rFonts w:ascii="Times New Roman" w:hAnsi="Times New Roman" w:cs="Times New Roman"/>
        </w:rPr>
        <w:t>&gt; select * from studentview 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501</w:t>
      </w:r>
      <w:r w:rsidRPr="00C157ED">
        <w:rPr>
          <w:rFonts w:ascii="Times New Roman" w:hAnsi="Times New Roman" w:cs="Times New Roman"/>
        </w:rPr>
        <w:tab/>
        <w:t>nriit</w:t>
      </w:r>
      <w:r w:rsidRPr="00C157ED">
        <w:rPr>
          <w:rFonts w:ascii="Times New Roman" w:hAnsi="Times New Roman" w:cs="Times New Roman"/>
        </w:rPr>
        <w:tab/>
        <w:t>93.25</w:t>
      </w:r>
      <w:r w:rsidRPr="00C157ED">
        <w:rPr>
          <w:rFonts w:ascii="Times New Roman" w:hAnsi="Times New Roman" w:cs="Times New Roman"/>
        </w:rPr>
        <w:tab/>
        <w:t xml:space="preserve">NULL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502</w:t>
      </w:r>
      <w:r w:rsidRPr="00C157ED">
        <w:rPr>
          <w:rFonts w:ascii="Times New Roman" w:hAnsi="Times New Roman" w:cs="Times New Roman"/>
        </w:rPr>
        <w:tab/>
        <w:t>ram</w:t>
      </w:r>
      <w:r w:rsidRPr="00C157ED">
        <w:rPr>
          <w:rFonts w:ascii="Times New Roman" w:hAnsi="Times New Roman" w:cs="Times New Roman"/>
        </w:rPr>
        <w:tab/>
        <w:t>90.25</w:t>
      </w:r>
      <w:r w:rsidRPr="00C157ED">
        <w:rPr>
          <w:rFonts w:ascii="Times New Roman" w:hAnsi="Times New Roman" w:cs="Times New Roman"/>
        </w:rPr>
        <w:tab/>
        <w:t xml:space="preserve">NULL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Time taken: 0.344 seconds, Fetched: 2 row(s)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ALTERING VIEWS: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renaming view: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alter</w:t>
      </w:r>
      <w:proofErr w:type="gramEnd"/>
      <w:r w:rsidRPr="00C157ED">
        <w:rPr>
          <w:rFonts w:ascii="Times New Roman" w:hAnsi="Times New Roman" w:cs="Times New Roman"/>
        </w:rPr>
        <w:t xml:space="preserve"> view viewname rename to newname;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 xml:space="preserve">example: </w:t>
      </w:r>
      <w:r w:rsidRPr="00C157ED">
        <w:rPr>
          <w:rFonts w:ascii="Times New Roman" w:hAnsi="Times New Roman" w:cs="Times New Roman"/>
        </w:rPr>
        <w:t xml:space="preserve"> alter view studentview rename to stdview;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</w:rPr>
      </w:pPr>
      <w:r w:rsidRPr="00C157ED">
        <w:rPr>
          <w:rFonts w:ascii="Times New Roman" w:hAnsi="Times New Roman" w:cs="Times New Roman"/>
        </w:rPr>
        <w:t xml:space="preserve">Time taken: 4.703 seconds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</w:rPr>
        <w:t xml:space="preserve">hive&gt; select * from stdview;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501</w:t>
      </w:r>
      <w:r w:rsidRPr="00C157ED">
        <w:rPr>
          <w:rFonts w:ascii="Times New Roman" w:hAnsi="Times New Roman" w:cs="Times New Roman"/>
        </w:rPr>
        <w:tab/>
        <w:t>nriit</w:t>
      </w:r>
      <w:r w:rsidRPr="00C157ED">
        <w:rPr>
          <w:rFonts w:ascii="Times New Roman" w:hAnsi="Times New Roman" w:cs="Times New Roman"/>
        </w:rPr>
        <w:tab/>
        <w:t>93.25</w:t>
      </w:r>
      <w:r w:rsidRPr="00C157ED">
        <w:rPr>
          <w:rFonts w:ascii="Times New Roman" w:hAnsi="Times New Roman" w:cs="Times New Roman"/>
        </w:rPr>
        <w:tab/>
        <w:t xml:space="preserve">NULL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502</w:t>
      </w:r>
      <w:r w:rsidRPr="00C157ED">
        <w:rPr>
          <w:rFonts w:ascii="Times New Roman" w:hAnsi="Times New Roman" w:cs="Times New Roman"/>
        </w:rPr>
        <w:tab/>
        <w:t>ram</w:t>
      </w:r>
      <w:r w:rsidRPr="00C157ED">
        <w:rPr>
          <w:rFonts w:ascii="Times New Roman" w:hAnsi="Times New Roman" w:cs="Times New Roman"/>
        </w:rPr>
        <w:tab/>
        <w:t>90.25</w:t>
      </w:r>
      <w:r w:rsidRPr="00C157ED">
        <w:rPr>
          <w:rFonts w:ascii="Times New Roman" w:hAnsi="Times New Roman" w:cs="Times New Roman"/>
        </w:rPr>
        <w:tab/>
        <w:t xml:space="preserve">NULL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Time taken: 4.205 seconds, Fetched: 2 row(s)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DROPPING VIEWS: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drop</w:t>
      </w:r>
      <w:proofErr w:type="gramEnd"/>
      <w:r w:rsidRPr="00C157ED">
        <w:rPr>
          <w:rFonts w:ascii="Times New Roman" w:hAnsi="Times New Roman" w:cs="Times New Roman"/>
        </w:rPr>
        <w:t xml:space="preserve"> view viewname;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example:</w:t>
      </w:r>
      <w:r w:rsidRPr="00C157ED">
        <w:rPr>
          <w:rFonts w:ascii="Times New Roman" w:hAnsi="Times New Roman" w:cs="Times New Roman"/>
        </w:rPr>
        <w:t>drop</w:t>
      </w:r>
      <w:proofErr w:type="gramEnd"/>
      <w:r w:rsidRPr="00C157ED">
        <w:rPr>
          <w:rFonts w:ascii="Times New Roman" w:hAnsi="Times New Roman" w:cs="Times New Roman"/>
        </w:rPr>
        <w:t xml:space="preserve"> view stdview;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CREATING INDEXES: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 xml:space="preserve"> create index indexname on table tablename(columnnames) </w:t>
      </w:r>
      <w:proofErr w:type="gramStart"/>
      <w:r w:rsidRPr="00C157ED">
        <w:rPr>
          <w:rFonts w:ascii="Times New Roman" w:hAnsi="Times New Roman" w:cs="Times New Roman"/>
        </w:rPr>
        <w:t>as  '</w:t>
      </w:r>
      <w:proofErr w:type="gramEnd"/>
      <w:r w:rsidRPr="00C157ED">
        <w:rPr>
          <w:rFonts w:ascii="Times New Roman" w:hAnsi="Times New Roman" w:cs="Times New Roman"/>
        </w:rPr>
        <w:t>index.handleR.class.name' WITF DEFERRED REBUILD;</w:t>
      </w:r>
    </w:p>
    <w:p w:rsidR="00DC7DE1" w:rsidRDefault="00DC7DE1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lastRenderedPageBreak/>
        <w:t xml:space="preserve">example: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create index stdindex on table student(sid,name) as 'org.apache.hadoop.hive.ql.index.compact.CompactIndexHandler' WITH DEFERRED REBUILD;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1.174 seconds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show tables;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default__student_stdindex__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stdview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student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0.052 seconds, Fetched: 3 row(s)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show index on student;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stdindex         student             </w:t>
      </w:r>
      <w:r w:rsidRPr="00C157ED">
        <w:rPr>
          <w:rFonts w:ascii="Times New Roman" w:hAnsi="Times New Roman" w:cs="Times New Roman"/>
        </w:rPr>
        <w:tab/>
        <w:t xml:space="preserve">sid, name           </w:t>
      </w:r>
      <w:r w:rsidRPr="00C157ED">
        <w:rPr>
          <w:rFonts w:ascii="Times New Roman" w:hAnsi="Times New Roman" w:cs="Times New Roman"/>
        </w:rPr>
        <w:tab/>
        <w:t>default__student_stdindex__</w:t>
      </w:r>
      <w:r w:rsidRPr="00C157ED">
        <w:rPr>
          <w:rFonts w:ascii="Times New Roman" w:hAnsi="Times New Roman" w:cs="Times New Roman"/>
        </w:rPr>
        <w:tab/>
        <w:t xml:space="preserve">compact            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Time taken: 0.171 seconds, Fetched: 1 row(s)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ALTERING INDEXES: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alter</w:t>
      </w:r>
      <w:proofErr w:type="gramEnd"/>
      <w:r w:rsidRPr="00C157ED">
        <w:rPr>
          <w:rFonts w:ascii="Times New Roman" w:hAnsi="Times New Roman" w:cs="Times New Roman"/>
        </w:rPr>
        <w:t xml:space="preserve"> index indexname on tablename rebuild;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example: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alter index stdindex on student rebuild;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Launching Job 1 out of 1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MapReduce Jobs Launched: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Stage-Stage-1:  HDFS Read: 112 HDFS Write: 239 SUCCESS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Total MapReduce CPU Time Spent: 0 msec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13.547 seconds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hive&gt; show index on student;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stdindex        </w:t>
      </w:r>
      <w:r w:rsidRPr="00C157ED">
        <w:rPr>
          <w:rFonts w:ascii="Times New Roman" w:hAnsi="Times New Roman" w:cs="Times New Roman"/>
        </w:rPr>
        <w:tab/>
        <w:t xml:space="preserve">student             </w:t>
      </w:r>
      <w:r w:rsidRPr="00C157ED">
        <w:rPr>
          <w:rFonts w:ascii="Times New Roman" w:hAnsi="Times New Roman" w:cs="Times New Roman"/>
        </w:rPr>
        <w:tab/>
        <w:t xml:space="preserve">sid, name           </w:t>
      </w:r>
      <w:r w:rsidRPr="00C157ED">
        <w:rPr>
          <w:rFonts w:ascii="Times New Roman" w:hAnsi="Times New Roman" w:cs="Times New Roman"/>
        </w:rPr>
        <w:tab/>
        <w:t>default__student_stdindex__</w:t>
      </w:r>
      <w:r w:rsidRPr="00C157ED">
        <w:rPr>
          <w:rFonts w:ascii="Times New Roman" w:hAnsi="Times New Roman" w:cs="Times New Roman"/>
        </w:rPr>
        <w:tab/>
        <w:t xml:space="preserve">compact            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0.11 seconds, Fetched: 1 row(s)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DROPPING INDEXES: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proofErr w:type="gramStart"/>
      <w:r w:rsidRPr="00C157ED">
        <w:rPr>
          <w:rFonts w:ascii="Times New Roman" w:hAnsi="Times New Roman" w:cs="Times New Roman"/>
          <w:b/>
          <w:bCs/>
          <w:u w:val="single"/>
        </w:rPr>
        <w:t>syntax:</w:t>
      </w:r>
      <w:r w:rsidRPr="00C157ED">
        <w:rPr>
          <w:rFonts w:ascii="Times New Roman" w:hAnsi="Times New Roman" w:cs="Times New Roman"/>
        </w:rPr>
        <w:t>drop</w:t>
      </w:r>
      <w:proofErr w:type="gramEnd"/>
      <w:r w:rsidRPr="00C157ED">
        <w:rPr>
          <w:rFonts w:ascii="Times New Roman" w:hAnsi="Times New Roman" w:cs="Times New Roman"/>
        </w:rPr>
        <w:t xml:space="preserve"> index indexname on tablename;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example: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hive&gt; drop index stdindex on student; 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2.003 seconds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hive&gt; show index on student;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OK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 xml:space="preserve">Time taken: 0.081 seconds 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CREATING FUNCTIONS IN HIVE: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  <w:b/>
          <w:bCs/>
          <w:u w:val="single"/>
        </w:rPr>
        <w:t xml:space="preserve">Step 1: </w:t>
      </w:r>
      <w:r w:rsidRPr="00C157ED">
        <w:rPr>
          <w:rFonts w:ascii="Times New Roman" w:hAnsi="Times New Roman" w:cs="Times New Roman"/>
        </w:rPr>
        <w:t xml:space="preserve"> open Eclipse and create a java project with the name UDFReplace and add a class to the UDFReplace project with the name replace.java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replace.java: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import org.apache.hadoop.hive.ql.exec.UDF;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import </w:t>
            </w:r>
            <w:proofErr w:type="gramStart"/>
            <w:r w:rsidRPr="00C157ED">
              <w:rPr>
                <w:rFonts w:ascii="Times New Roman" w:hAnsi="Times New Roman" w:cs="Times New Roman"/>
              </w:rPr>
              <w:t>org.apache.hadoop.io.Text</w:t>
            </w:r>
            <w:proofErr w:type="gramEnd"/>
            <w:r w:rsidRPr="00C157ED">
              <w:rPr>
                <w:rFonts w:ascii="Times New Roman" w:hAnsi="Times New Roman" w:cs="Times New Roman"/>
              </w:rPr>
              <w:t>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public class replace extends UDF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{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private Text result=new </w:t>
            </w:r>
            <w:proofErr w:type="gramStart"/>
            <w:r w:rsidRPr="00C157ED">
              <w:rPr>
                <w:rFonts w:ascii="Times New Roman" w:hAnsi="Times New Roman" w:cs="Times New Roman"/>
              </w:rPr>
              <w:t>Text(</w:t>
            </w:r>
            <w:proofErr w:type="gramEnd"/>
            <w:r w:rsidRPr="00C157ED">
              <w:rPr>
                <w:rFonts w:ascii="Times New Roman" w:hAnsi="Times New Roman" w:cs="Times New Roman"/>
              </w:rPr>
              <w:t>);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public Text </w:t>
            </w:r>
            <w:proofErr w:type="gramStart"/>
            <w:r w:rsidRPr="00C157ED">
              <w:rPr>
                <w:rFonts w:ascii="Times New Roman" w:hAnsi="Times New Roman" w:cs="Times New Roman"/>
              </w:rPr>
              <w:t>evaluate(</w:t>
            </w:r>
            <w:proofErr w:type="gramEnd"/>
            <w:r w:rsidRPr="00C157ED">
              <w:rPr>
                <w:rFonts w:ascii="Times New Roman" w:hAnsi="Times New Roman" w:cs="Times New Roman"/>
              </w:rPr>
              <w:t>String str, String str1,String str2)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{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ab/>
              <w:t>String rep=</w:t>
            </w:r>
            <w:proofErr w:type="gramStart"/>
            <w:r w:rsidRPr="00C157ED">
              <w:rPr>
                <w:rFonts w:ascii="Times New Roman" w:hAnsi="Times New Roman" w:cs="Times New Roman"/>
              </w:rPr>
              <w:t>str.replace</w:t>
            </w:r>
            <w:proofErr w:type="gramEnd"/>
            <w:r w:rsidRPr="00C157ED">
              <w:rPr>
                <w:rFonts w:ascii="Times New Roman" w:hAnsi="Times New Roman" w:cs="Times New Roman"/>
              </w:rPr>
              <w:t>(str1, str2);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ab/>
              <w:t>result.set(rep);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ab/>
              <w:t>return result;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}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}</w:t>
            </w:r>
          </w:p>
        </w:tc>
      </w:tr>
    </w:tbl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 xml:space="preserve">Step 2:  </w:t>
      </w:r>
      <w:r w:rsidRPr="00C157ED">
        <w:rPr>
          <w:rFonts w:ascii="Times New Roman" w:hAnsi="Times New Roman" w:cs="Times New Roman"/>
        </w:rPr>
        <w:t xml:space="preserve"> Add jar files to the project.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 xml:space="preserve">Right click on the project --&gt; buildpath --&gt;configure build path --&gt; </w:t>
      </w:r>
      <w:proofErr w:type="gramStart"/>
      <w:r w:rsidRPr="00C157ED">
        <w:rPr>
          <w:rFonts w:ascii="Times New Roman" w:hAnsi="Times New Roman" w:cs="Times New Roman"/>
        </w:rPr>
        <w:t>Libraries  --</w:t>
      </w:r>
      <w:proofErr w:type="gramEnd"/>
      <w:r w:rsidRPr="00C157ED">
        <w:rPr>
          <w:rFonts w:ascii="Times New Roman" w:hAnsi="Times New Roman" w:cs="Times New Roman"/>
        </w:rPr>
        <w:t>&gt; Add External JARS --&gt; select hadoop and hive JAR files and click ok.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Step 3:</w:t>
      </w:r>
      <w:r w:rsidRPr="00C157ED">
        <w:rPr>
          <w:rFonts w:ascii="Times New Roman" w:hAnsi="Times New Roman" w:cs="Times New Roman"/>
        </w:rPr>
        <w:t xml:space="preserve"> creation of UDFreplace JAR file.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Right click on the project --&gt; Export --</w:t>
      </w:r>
      <w:proofErr w:type="gramStart"/>
      <w:r w:rsidRPr="00C157ED">
        <w:rPr>
          <w:rFonts w:ascii="Times New Roman" w:hAnsi="Times New Roman" w:cs="Times New Roman"/>
        </w:rPr>
        <w:t>&gt;  Java</w:t>
      </w:r>
      <w:proofErr w:type="gramEnd"/>
      <w:r w:rsidRPr="00C157ED">
        <w:rPr>
          <w:rFonts w:ascii="Times New Roman" w:hAnsi="Times New Roman" w:cs="Times New Roman"/>
        </w:rPr>
        <w:t xml:space="preserve"> --&gt;JAR file 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Select the resources to export (UDFReplace).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C157ED">
        <w:rPr>
          <w:rFonts w:ascii="Times New Roman" w:hAnsi="Times New Roman" w:cs="Times New Roman"/>
        </w:rPr>
        <w:t>Select the destination path as Desktop and click on Finish.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  <w:b/>
          <w:bCs/>
          <w:u w:val="single"/>
        </w:rPr>
        <w:t>Step 4:</w:t>
      </w:r>
      <w:r w:rsidRPr="00C157ED">
        <w:rPr>
          <w:rFonts w:ascii="Times New Roman" w:hAnsi="Times New Roman" w:cs="Times New Roman"/>
        </w:rPr>
        <w:t xml:space="preserve"> Add UDFReplace jar to Hive.</w:t>
      </w:r>
    </w:p>
    <w:p w:rsidR="00A9172E" w:rsidRPr="00C157ED" w:rsidRDefault="00A9172E" w:rsidP="00A9172E">
      <w:pPr>
        <w:pStyle w:val="TableContents"/>
        <w:spacing w:line="276" w:lineRule="auto"/>
        <w:rPr>
          <w:rFonts w:ascii="Times New Roman" w:hAnsi="Times New Roman" w:cs="Times New Roman"/>
        </w:rPr>
      </w:pPr>
      <w:r w:rsidRPr="00C157ED">
        <w:rPr>
          <w:rFonts w:ascii="Times New Roman" w:hAnsi="Times New Roman" w:cs="Times New Roman"/>
        </w:rPr>
        <w:t>Open hive terminal.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>Syntax:    Hive&gt; add jar jarname</w:t>
            </w:r>
          </w:p>
          <w:p w:rsidR="00A9172E" w:rsidRPr="00C157ED" w:rsidRDefault="00A9172E" w:rsidP="00C157ED">
            <w:pPr>
              <w:pStyle w:val="TableContents"/>
              <w:spacing w:line="276" w:lineRule="auto"/>
              <w:rPr>
                <w:rFonts w:ascii="Times New Roman" w:hAnsi="Times New Roman" w:cs="Times New Roman"/>
              </w:rPr>
            </w:pPr>
            <w:r w:rsidRPr="00C157ED">
              <w:rPr>
                <w:rFonts w:ascii="Times New Roman" w:hAnsi="Times New Roman" w:cs="Times New Roman"/>
              </w:rPr>
              <w:t xml:space="preserve">Example: </w:t>
            </w:r>
          </w:p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add jar /home/nriit/Desktop/replaceudf.jar;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Added [/home/nriit/Desktop/replaceudf.jar] to class path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Added resources: [/home/nriit/Desktop/replaceudf.jar]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>step 5:</w:t>
      </w:r>
      <w:r w:rsidRPr="00C157ED">
        <w:rPr>
          <w:rFonts w:ascii="Times New Roman" w:hAnsi="Times New Roman" w:cs="Times New Roman"/>
          <w:sz w:val="24"/>
          <w:szCs w:val="24"/>
        </w:rPr>
        <w:t xml:space="preserve"> create a temporary function in hive terminal.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Syntax: </w:t>
      </w:r>
      <w:r w:rsidRPr="00C157ED">
        <w:rPr>
          <w:rFonts w:ascii="Times New Roman" w:hAnsi="Times New Roman" w:cs="Times New Roman"/>
          <w:sz w:val="24"/>
          <w:szCs w:val="24"/>
        </w:rPr>
        <w:t>create temporary function function name as '</w:t>
      </w:r>
      <w:proofErr w:type="gramStart"/>
      <w:r w:rsidRPr="00C157ED">
        <w:rPr>
          <w:rFonts w:ascii="Times New Roman" w:hAnsi="Times New Roman" w:cs="Times New Roman"/>
          <w:sz w:val="24"/>
          <w:szCs w:val="24"/>
        </w:rPr>
        <w:t>packagename.classname</w:t>
      </w:r>
      <w:proofErr w:type="gramEnd"/>
      <w:r w:rsidRPr="00C157ED">
        <w:rPr>
          <w:rFonts w:ascii="Times New Roman" w:hAnsi="Times New Roman" w:cs="Times New Roman"/>
          <w:sz w:val="24"/>
          <w:szCs w:val="24"/>
        </w:rPr>
        <w:t>';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create temporary function replaceword as 'replace';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 xml:space="preserve">Time taken: 0.215 seconds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hive&gt; select * from student;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>501</w:t>
      </w:r>
      <w:r w:rsidRPr="00C157ED">
        <w:rPr>
          <w:rFonts w:ascii="Times New Roman" w:hAnsi="Times New Roman" w:cs="Times New Roman"/>
          <w:sz w:val="24"/>
          <w:szCs w:val="24"/>
        </w:rPr>
        <w:tab/>
        <w:t>nriit</w:t>
      </w:r>
      <w:r w:rsidRPr="00C157ED">
        <w:rPr>
          <w:rFonts w:ascii="Times New Roman" w:hAnsi="Times New Roman" w:cs="Times New Roman"/>
          <w:sz w:val="24"/>
          <w:szCs w:val="24"/>
        </w:rPr>
        <w:tab/>
        <w:t>93.25</w:t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NULL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>502</w:t>
      </w:r>
      <w:r w:rsidRPr="00C157ED">
        <w:rPr>
          <w:rFonts w:ascii="Times New Roman" w:hAnsi="Times New Roman" w:cs="Times New Roman"/>
          <w:sz w:val="24"/>
          <w:szCs w:val="24"/>
        </w:rPr>
        <w:tab/>
        <w:t>ram</w:t>
      </w:r>
      <w:r w:rsidRPr="00C157ED">
        <w:rPr>
          <w:rFonts w:ascii="Times New Roman" w:hAnsi="Times New Roman" w:cs="Times New Roman"/>
          <w:sz w:val="24"/>
          <w:szCs w:val="24"/>
        </w:rPr>
        <w:tab/>
        <w:t>90.25</w:t>
      </w:r>
      <w:r w:rsidRPr="00C157ED">
        <w:rPr>
          <w:rFonts w:ascii="Times New Roman" w:hAnsi="Times New Roman" w:cs="Times New Roman"/>
          <w:sz w:val="24"/>
          <w:szCs w:val="24"/>
        </w:rPr>
        <w:tab/>
        <w:t xml:space="preserve">NULL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Time taken: 3.331 seconds, Fetched: 2 row(s)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6: </w:t>
      </w:r>
      <w:r w:rsidRPr="00C157ED">
        <w:rPr>
          <w:rFonts w:ascii="Times New Roman" w:hAnsi="Times New Roman" w:cs="Times New Roman"/>
          <w:sz w:val="24"/>
          <w:szCs w:val="24"/>
        </w:rPr>
        <w:t>execute replaceword function.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A9172E" w:rsidRPr="00C157ED" w:rsidTr="00C157ED">
        <w:tc>
          <w:tcPr>
            <w:tcW w:w="9638" w:type="dxa"/>
            <w:tcBorders>
              <w:top w:val="none" w:sz="1" w:space="0" w:color="000000"/>
              <w:left w:val="none" w:sz="1" w:space="0" w:color="000000"/>
              <w:bottom w:val="none" w:sz="1" w:space="0" w:color="000000"/>
              <w:right w:val="none" w:sz="1" w:space="0" w:color="000000"/>
            </w:tcBorders>
            <w:shd w:val="clear" w:color="auto" w:fill="auto"/>
          </w:tcPr>
          <w:p w:rsidR="00A9172E" w:rsidRPr="00C157ED" w:rsidRDefault="00A9172E" w:rsidP="00C157E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157ED">
              <w:rPr>
                <w:rFonts w:ascii="Times New Roman" w:hAnsi="Times New Roman" w:cs="Times New Roman"/>
                <w:sz w:val="24"/>
                <w:szCs w:val="24"/>
              </w:rPr>
              <w:t xml:space="preserve">hive&gt; select replacword(name,"nriit","raj") from student; </w:t>
            </w:r>
          </w:p>
        </w:tc>
      </w:tr>
    </w:tbl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OK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raj </w:t>
      </w:r>
    </w:p>
    <w:p w:rsidR="00A9172E" w:rsidRPr="00C157ED" w:rsidRDefault="00A9172E" w:rsidP="00A9172E">
      <w:pPr>
        <w:rPr>
          <w:rFonts w:ascii="Times New Roman" w:hAnsi="Times New Roman" w:cs="Times New Roman"/>
          <w:sz w:val="24"/>
          <w:szCs w:val="24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ram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157ED">
        <w:rPr>
          <w:rFonts w:ascii="Times New Roman" w:hAnsi="Times New Roman" w:cs="Times New Roman"/>
          <w:sz w:val="24"/>
          <w:szCs w:val="24"/>
        </w:rPr>
        <w:t xml:space="preserve">Time taken: 10.475 seconds, Fetched: 2 row(s) </w:t>
      </w:r>
    </w:p>
    <w:p w:rsidR="00A9172E" w:rsidRPr="00C157ED" w:rsidRDefault="00A9172E" w:rsidP="00A9172E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A9172E" w:rsidRPr="00C157ED" w:rsidRDefault="00A9172E" w:rsidP="00DA7760">
      <w:pPr>
        <w:rPr>
          <w:rFonts w:ascii="Times New Roman" w:hAnsi="Times New Roman" w:cs="Times New Roman"/>
          <w:b/>
          <w:sz w:val="24"/>
          <w:szCs w:val="24"/>
        </w:rPr>
      </w:pPr>
    </w:p>
    <w:sectPr w:rsidR="00A9172E" w:rsidRPr="00C157ED" w:rsidSect="00A9172E">
      <w:headerReference w:type="even" r:id="rId32"/>
      <w:headerReference w:type="default" r:id="rId33"/>
      <w:footerReference w:type="default" r:id="rId34"/>
      <w:headerReference w:type="first" r:id="rId35"/>
      <w:pgSz w:w="11907" w:h="16839" w:code="9"/>
      <w:pgMar w:top="567" w:right="1107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D12" w:rsidRDefault="00154D12" w:rsidP="000A3D49">
      <w:pPr>
        <w:spacing w:after="0" w:line="240" w:lineRule="auto"/>
      </w:pPr>
      <w:r>
        <w:separator/>
      </w:r>
    </w:p>
  </w:endnote>
  <w:endnote w:type="continuationSeparator" w:id="0">
    <w:p w:rsidR="00154D12" w:rsidRDefault="00154D12" w:rsidP="000A3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penSymbol">
    <w:altName w:val="Arial Unicode MS"/>
    <w:charset w:val="02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Droid Sans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7ED" w:rsidRPr="00965D40" w:rsidRDefault="00C157ED">
    <w:pPr>
      <w:pStyle w:val="Footer"/>
      <w:rPr>
        <w:rFonts w:ascii="Times New Roman" w:hAnsi="Times New Roman" w:cs="Times New Roman"/>
      </w:rPr>
    </w:pPr>
    <w:r w:rsidRPr="00965D40">
      <w:rPr>
        <w:rFonts w:ascii="Times New Roman" w:hAnsi="Times New Roman" w:cs="Times New Roman"/>
      </w:rPr>
      <w:t xml:space="preserve">Department of Computer Science and Engineering                                                     </w:t>
    </w:r>
    <w:r>
      <w:t>HADOOP &amp; BIG DATA</w:t>
    </w:r>
  </w:p>
  <w:p w:rsidR="00C157ED" w:rsidRPr="00965D40" w:rsidRDefault="00C157ED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D12" w:rsidRDefault="00154D12" w:rsidP="000A3D49">
      <w:pPr>
        <w:spacing w:after="0" w:line="240" w:lineRule="auto"/>
      </w:pPr>
      <w:r>
        <w:separator/>
      </w:r>
    </w:p>
  </w:footnote>
  <w:footnote w:type="continuationSeparator" w:id="0">
    <w:p w:rsidR="00154D12" w:rsidRDefault="00154D12" w:rsidP="000A3D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7ED" w:rsidRDefault="00C157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7ED" w:rsidRDefault="00C157E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57ED" w:rsidRDefault="00C157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4" w15:restartNumberingAfterBreak="0">
    <w:nsid w:val="00000005"/>
    <w:multiLevelType w:val="multilevel"/>
    <w:tmpl w:val="00000005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5" w15:restartNumberingAfterBreak="0">
    <w:nsid w:val="00000006"/>
    <w:multiLevelType w:val="multilevel"/>
    <w:tmpl w:val="0000000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6" w15:restartNumberingAfterBreak="0">
    <w:nsid w:val="00000007"/>
    <w:multiLevelType w:val="multilevel"/>
    <w:tmpl w:val="00000007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7" w15:restartNumberingAfterBreak="0">
    <w:nsid w:val="00000008"/>
    <w:multiLevelType w:val="multilevel"/>
    <w:tmpl w:val="00000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8" w15:restartNumberingAfterBreak="0">
    <w:nsid w:val="00000009"/>
    <w:multiLevelType w:val="multilevel"/>
    <w:tmpl w:val="0000000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9" w15:restartNumberingAfterBreak="0">
    <w:nsid w:val="0000000A"/>
    <w:multiLevelType w:val="multilevel"/>
    <w:tmpl w:val="0000000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10" w15:restartNumberingAfterBreak="0">
    <w:nsid w:val="0000000B"/>
    <w:multiLevelType w:val="multilevel"/>
    <w:tmpl w:val="0000000B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cs="Open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OpenSymbol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OpenSymbol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OpenSymbol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OpenSymbol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OpenSymbol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OpenSymbol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OpenSymbol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OpenSymbol"/>
      </w:rPr>
    </w:lvl>
  </w:abstractNum>
  <w:abstractNum w:abstractNumId="11" w15:restartNumberingAfterBreak="0">
    <w:nsid w:val="0000000C"/>
    <w:multiLevelType w:val="multilevel"/>
    <w:tmpl w:val="0000000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04B671FE"/>
    <w:multiLevelType w:val="hybridMultilevel"/>
    <w:tmpl w:val="D0AE3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EA2BEE"/>
    <w:multiLevelType w:val="hybridMultilevel"/>
    <w:tmpl w:val="EB7C82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916C52"/>
    <w:multiLevelType w:val="hybridMultilevel"/>
    <w:tmpl w:val="3DE87E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F171CE"/>
    <w:multiLevelType w:val="hybridMultilevel"/>
    <w:tmpl w:val="8B26B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81237A"/>
    <w:multiLevelType w:val="hybridMultilevel"/>
    <w:tmpl w:val="7C1473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A14D82"/>
    <w:multiLevelType w:val="hybridMultilevel"/>
    <w:tmpl w:val="8CF40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B20EB"/>
    <w:multiLevelType w:val="hybridMultilevel"/>
    <w:tmpl w:val="0A026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6"/>
  </w:num>
  <w:num w:numId="3">
    <w:abstractNumId w:val="15"/>
  </w:num>
  <w:num w:numId="4">
    <w:abstractNumId w:val="12"/>
  </w:num>
  <w:num w:numId="5">
    <w:abstractNumId w:val="18"/>
  </w:num>
  <w:num w:numId="6">
    <w:abstractNumId w:val="14"/>
  </w:num>
  <w:num w:numId="7">
    <w:abstractNumId w:val="17"/>
  </w:num>
  <w:num w:numId="8">
    <w:abstractNumId w:val="0"/>
  </w:num>
  <w:num w:numId="9">
    <w:abstractNumId w:val="1"/>
  </w:num>
  <w:num w:numId="10">
    <w:abstractNumId w:val="2"/>
  </w:num>
  <w:num w:numId="11">
    <w:abstractNumId w:val="3"/>
  </w:num>
  <w:num w:numId="12">
    <w:abstractNumId w:val="4"/>
  </w:num>
  <w:num w:numId="13">
    <w:abstractNumId w:val="5"/>
  </w:num>
  <w:num w:numId="14">
    <w:abstractNumId w:val="6"/>
  </w:num>
  <w:num w:numId="15">
    <w:abstractNumId w:val="7"/>
  </w:num>
  <w:num w:numId="16">
    <w:abstractNumId w:val="8"/>
  </w:num>
  <w:num w:numId="17">
    <w:abstractNumId w:val="9"/>
  </w:num>
  <w:num w:numId="18">
    <w:abstractNumId w:val="10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A7760"/>
    <w:rsid w:val="000A3D49"/>
    <w:rsid w:val="00154D12"/>
    <w:rsid w:val="001A50C9"/>
    <w:rsid w:val="00227FD4"/>
    <w:rsid w:val="00287617"/>
    <w:rsid w:val="003D2C94"/>
    <w:rsid w:val="00482F26"/>
    <w:rsid w:val="0058164F"/>
    <w:rsid w:val="00702240"/>
    <w:rsid w:val="007E4775"/>
    <w:rsid w:val="00840F42"/>
    <w:rsid w:val="00890748"/>
    <w:rsid w:val="00925155"/>
    <w:rsid w:val="00961DE5"/>
    <w:rsid w:val="00965D40"/>
    <w:rsid w:val="00965DAA"/>
    <w:rsid w:val="00A9172E"/>
    <w:rsid w:val="00B56032"/>
    <w:rsid w:val="00C157ED"/>
    <w:rsid w:val="00D31524"/>
    <w:rsid w:val="00DA7760"/>
    <w:rsid w:val="00DC7DE1"/>
    <w:rsid w:val="00E72520"/>
    <w:rsid w:val="00FB2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6"/>
      </o:rules>
    </o:shapelayout>
  </w:shapeDefaults>
  <w:decimalSymbol w:val="."/>
  <w:listSeparator w:val=","/>
  <w15:docId w15:val="{4E4F7245-1325-4032-BE0A-DE2C74F2A6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22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7760"/>
    <w:pPr>
      <w:ind w:left="720"/>
      <w:contextualSpacing/>
    </w:pPr>
  </w:style>
  <w:style w:type="table" w:styleId="TableGrid">
    <w:name w:val="Table Grid"/>
    <w:basedOn w:val="TableNormal"/>
    <w:uiPriority w:val="39"/>
    <w:rsid w:val="00DA776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DefaultParagraphFont"/>
    <w:unhideWhenUsed/>
    <w:rsid w:val="001A50C9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0A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3D49"/>
  </w:style>
  <w:style w:type="paragraph" w:styleId="Footer">
    <w:name w:val="footer"/>
    <w:basedOn w:val="Normal"/>
    <w:link w:val="FooterChar"/>
    <w:uiPriority w:val="99"/>
    <w:unhideWhenUsed/>
    <w:rsid w:val="000A3D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3D49"/>
  </w:style>
  <w:style w:type="paragraph" w:customStyle="1" w:styleId="Default">
    <w:name w:val="Default"/>
    <w:rsid w:val="0028761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5D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5D40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D3152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Bullets">
    <w:name w:val="Bullets"/>
    <w:rsid w:val="00A9172E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BodyText"/>
    <w:rsid w:val="00A9172E"/>
    <w:pPr>
      <w:keepNext/>
      <w:widowControl w:val="0"/>
      <w:suppressAutoHyphens/>
      <w:spacing w:before="240" w:after="120" w:line="240" w:lineRule="auto"/>
    </w:pPr>
    <w:rPr>
      <w:rFonts w:ascii="Liberation Sans" w:eastAsia="Droid Sans" w:hAnsi="Liberation Sans" w:cs="FreeSans"/>
      <w:kern w:val="1"/>
      <w:sz w:val="28"/>
      <w:szCs w:val="28"/>
      <w:lang w:val="en-IN" w:eastAsia="zh-CN" w:bidi="hi-IN"/>
    </w:rPr>
  </w:style>
  <w:style w:type="paragraph" w:styleId="BodyText">
    <w:name w:val="Body Text"/>
    <w:basedOn w:val="Normal"/>
    <w:link w:val="BodyTextChar"/>
    <w:rsid w:val="00A9172E"/>
    <w:pPr>
      <w:widowControl w:val="0"/>
      <w:suppressAutoHyphens/>
      <w:spacing w:after="140" w:line="288" w:lineRule="auto"/>
    </w:pPr>
    <w:rPr>
      <w:rFonts w:ascii="Liberation Serif" w:eastAsia="Droid Sans" w:hAnsi="Liberation Serif" w:cs="FreeSans"/>
      <w:kern w:val="1"/>
      <w:sz w:val="24"/>
      <w:szCs w:val="24"/>
      <w:lang w:val="en-IN" w:eastAsia="zh-CN" w:bidi="hi-IN"/>
    </w:rPr>
  </w:style>
  <w:style w:type="character" w:customStyle="1" w:styleId="BodyTextChar">
    <w:name w:val="Body Text Char"/>
    <w:basedOn w:val="DefaultParagraphFont"/>
    <w:link w:val="BodyText"/>
    <w:rsid w:val="00A9172E"/>
    <w:rPr>
      <w:rFonts w:ascii="Liberation Serif" w:eastAsia="Droid Sans" w:hAnsi="Liberation Serif" w:cs="FreeSans"/>
      <w:kern w:val="1"/>
      <w:sz w:val="24"/>
      <w:szCs w:val="24"/>
      <w:lang w:val="en-IN" w:eastAsia="zh-CN" w:bidi="hi-IN"/>
    </w:rPr>
  </w:style>
  <w:style w:type="paragraph" w:styleId="List">
    <w:name w:val="List"/>
    <w:basedOn w:val="BodyText"/>
    <w:rsid w:val="00A9172E"/>
  </w:style>
  <w:style w:type="paragraph" w:styleId="Caption">
    <w:name w:val="caption"/>
    <w:basedOn w:val="Normal"/>
    <w:qFormat/>
    <w:rsid w:val="00A9172E"/>
    <w:pPr>
      <w:widowControl w:val="0"/>
      <w:suppressLineNumbers/>
      <w:suppressAutoHyphens/>
      <w:spacing w:before="120" w:after="120" w:line="240" w:lineRule="auto"/>
    </w:pPr>
    <w:rPr>
      <w:rFonts w:ascii="Liberation Serif" w:eastAsia="Droid Sans" w:hAnsi="Liberation Serif" w:cs="FreeSans"/>
      <w:i/>
      <w:iCs/>
      <w:kern w:val="1"/>
      <w:sz w:val="24"/>
      <w:szCs w:val="24"/>
      <w:lang w:val="en-IN" w:eastAsia="zh-CN" w:bidi="hi-IN"/>
    </w:rPr>
  </w:style>
  <w:style w:type="paragraph" w:customStyle="1" w:styleId="Index">
    <w:name w:val="Index"/>
    <w:basedOn w:val="Normal"/>
    <w:rsid w:val="00A9172E"/>
    <w:pPr>
      <w:widowControl w:val="0"/>
      <w:suppressLineNumbers/>
      <w:suppressAutoHyphens/>
      <w:spacing w:after="0" w:line="240" w:lineRule="auto"/>
    </w:pPr>
    <w:rPr>
      <w:rFonts w:ascii="Liberation Serif" w:eastAsia="Droid Sans" w:hAnsi="Liberation Serif" w:cs="FreeSans"/>
      <w:kern w:val="1"/>
      <w:sz w:val="24"/>
      <w:szCs w:val="24"/>
      <w:lang w:val="en-IN" w:eastAsia="zh-CN" w:bidi="hi-IN"/>
    </w:rPr>
  </w:style>
  <w:style w:type="paragraph" w:customStyle="1" w:styleId="TableContents">
    <w:name w:val="Table Contents"/>
    <w:basedOn w:val="Normal"/>
    <w:rsid w:val="00A9172E"/>
    <w:pPr>
      <w:widowControl w:val="0"/>
      <w:suppressLineNumbers/>
      <w:suppressAutoHyphens/>
      <w:spacing w:after="0" w:line="240" w:lineRule="auto"/>
    </w:pPr>
    <w:rPr>
      <w:rFonts w:ascii="Liberation Serif" w:eastAsia="Droid Sans" w:hAnsi="Liberation Serif" w:cs="FreeSans"/>
      <w:kern w:val="1"/>
      <w:sz w:val="24"/>
      <w:szCs w:val="24"/>
      <w:lang w:val="en-IN" w:eastAsia="zh-CN" w:bidi="hi-IN"/>
    </w:rPr>
  </w:style>
  <w:style w:type="paragraph" w:customStyle="1" w:styleId="TableHeading">
    <w:name w:val="Table Heading"/>
    <w:basedOn w:val="TableContents"/>
    <w:rsid w:val="00A9172E"/>
    <w:pPr>
      <w:jc w:val="center"/>
    </w:pPr>
    <w:rPr>
      <w:b/>
      <w:bCs/>
    </w:rPr>
  </w:style>
  <w:style w:type="paragraph" w:customStyle="1" w:styleId="PreformattedText">
    <w:name w:val="Preformatted Text"/>
    <w:basedOn w:val="Normal"/>
    <w:rsid w:val="00A9172E"/>
    <w:pPr>
      <w:widowControl w:val="0"/>
      <w:suppressAutoHyphens/>
      <w:spacing w:after="0" w:line="240" w:lineRule="auto"/>
    </w:pPr>
    <w:rPr>
      <w:rFonts w:ascii="Liberation Mono" w:eastAsia="Droid Sans" w:hAnsi="Liberation Mono" w:cs="Liberation Mono"/>
      <w:sz w:val="20"/>
      <w:szCs w:val="20"/>
      <w:lang w:val="en-IN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2.xml"/><Relationship Id="rId38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hyperlink" Target="https://hadoop.apache.org/docs/stable/had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40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hyperlink" Target="mailto:user@user-Thinkceter-E73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nrihitech@rediffmail.com" TargetMode="External"/><Relationship Id="rId14" Type="http://schemas.openxmlformats.org/officeDocument/2006/relationships/hyperlink" Target="mailto:user@user-Thinkceter-E73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77D26225AC24D4AB29E9CC65559B916" ma:contentTypeVersion="4" ma:contentTypeDescription="Create a new document." ma:contentTypeScope="" ma:versionID="83102d5bad53045b03db8a4f6da0ec6d">
  <xsd:schema xmlns:xsd="http://www.w3.org/2001/XMLSchema" xmlns:xs="http://www.w3.org/2001/XMLSchema" xmlns:p="http://schemas.microsoft.com/office/2006/metadata/properties" xmlns:ns2="692536b3-c8d7-4187-bee5-f41ded026d89" targetNamespace="http://schemas.microsoft.com/office/2006/metadata/properties" ma:root="true" ma:fieldsID="2c2e3781efd1508e9538496a4b7ddb1f" ns2:_="">
    <xsd:import namespace="692536b3-c8d7-4187-bee5-f41ded026d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536b3-c8d7-4187-bee5-f41ded026d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3A9F092-16A8-40B6-9E46-57631B0B70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59EF432-956B-4DD8-9C6D-BA31309B8F6C}"/>
</file>

<file path=customXml/itemProps3.xml><?xml version="1.0" encoding="utf-8"?>
<ds:datastoreItem xmlns:ds="http://schemas.openxmlformats.org/officeDocument/2006/customXml" ds:itemID="{8BE89B6C-3662-4CED-8583-91F3E8DDDAC5}"/>
</file>

<file path=customXml/itemProps4.xml><?xml version="1.0" encoding="utf-8"?>
<ds:datastoreItem xmlns:ds="http://schemas.openxmlformats.org/officeDocument/2006/customXml" ds:itemID="{4FAD3CAA-F266-496C-8291-78317C01B20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69</Pages>
  <Words>8612</Words>
  <Characters>49093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ML Lab</cp:lastModifiedBy>
  <cp:revision>8</cp:revision>
  <dcterms:created xsi:type="dcterms:W3CDTF">2019-04-26T08:07:00Z</dcterms:created>
  <dcterms:modified xsi:type="dcterms:W3CDTF">2023-03-10T09:33:00Z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0x010100F77D26225AC24D4AB29E9CC65559B916</vt:lpwstr>
  </property>
</Properties>
</file>